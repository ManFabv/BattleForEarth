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416F8D8" w14:textId="3F2BF8E2" w:rsidR="00390AD9" w:rsidRPr="000011CB" w:rsidRDefault="00390AD9" w:rsidP="00F07407">
      <w:pPr>
        <w:ind w:left="709" w:hanging="709"/>
        <w:rPr>
          <w:rFonts w:ascii="Arial" w:hAnsi="Arial" w:cs="Arial"/>
          <w:bCs/>
          <w:i/>
        </w:rPr>
      </w:pPr>
      <w:r w:rsidRPr="000011CB">
        <w:rPr>
          <w:rFonts w:ascii="Arial" w:hAnsi="Arial" w:cs="Arial"/>
          <w:bCs/>
          <w:i/>
        </w:rPr>
        <w:t xml:space="preserve">Version: </w:t>
      </w:r>
      <w:r w:rsidR="00122367">
        <w:rPr>
          <w:rFonts w:ascii="Arial" w:hAnsi="Arial" w:cs="Arial"/>
          <w:bCs/>
          <w:i/>
        </w:rPr>
        <w:t>2022.10.</w:t>
      </w:r>
      <w:r w:rsidR="00B04680">
        <w:rPr>
          <w:rFonts w:ascii="Arial" w:hAnsi="Arial" w:cs="Arial"/>
          <w:bCs/>
          <w:i/>
        </w:rPr>
        <w:t>1</w:t>
      </w:r>
      <w:r w:rsidR="00AC2C33">
        <w:rPr>
          <w:rFonts w:ascii="Arial" w:hAnsi="Arial" w:cs="Arial"/>
          <w:bCs/>
          <w:i/>
        </w:rPr>
        <w:t>7</w:t>
      </w:r>
    </w:p>
    <w:p w14:paraId="647E6DFB" w14:textId="77777777" w:rsidR="00727939" w:rsidRDefault="00727939">
      <w:pPr>
        <w:jc w:val="center"/>
        <w:rPr>
          <w:rFonts w:ascii="Arial" w:hAnsi="Arial" w:cs="Arial"/>
          <w:b/>
          <w:bCs/>
          <w:color w:val="333333"/>
          <w:sz w:val="48"/>
          <w:szCs w:val="48"/>
        </w:rPr>
      </w:pPr>
    </w:p>
    <w:p w14:paraId="614E30B1" w14:textId="77777777" w:rsidR="00727939" w:rsidRDefault="00E25CA5">
      <w:pPr>
        <w:jc w:val="center"/>
        <w:rPr>
          <w:rFonts w:ascii="Arial" w:hAnsi="Arial" w:cs="Arial"/>
          <w:b/>
          <w:bCs/>
          <w:color w:val="333333"/>
          <w:sz w:val="48"/>
          <w:szCs w:val="48"/>
        </w:rPr>
      </w:pPr>
      <w:r>
        <w:rPr>
          <w:noProof/>
          <w:lang w:val="es-UY" w:eastAsia="es-UY" w:bidi="ar-SA"/>
        </w:rPr>
        <w:drawing>
          <wp:anchor distT="0" distB="0" distL="0" distR="0" simplePos="0" relativeHeight="251658240" behindDoc="0" locked="0" layoutInCell="1" allowOverlap="1" wp14:anchorId="1FA1DE11" wp14:editId="1FD0F9F6">
            <wp:simplePos x="0" y="0"/>
            <wp:positionH relativeFrom="column">
              <wp:align>center</wp:align>
            </wp:positionH>
            <wp:positionV relativeFrom="paragraph">
              <wp:posOffset>0</wp:posOffset>
            </wp:positionV>
            <wp:extent cx="2549525" cy="1282700"/>
            <wp:effectExtent l="0" t="0" r="0" b="0"/>
            <wp:wrapSquare wrapText="largest"/>
            <wp:docPr id="4"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9525" cy="1282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AECF78" w14:textId="77777777" w:rsidR="00727939" w:rsidRDefault="00727939">
      <w:pPr>
        <w:jc w:val="center"/>
        <w:rPr>
          <w:rFonts w:ascii="Arial" w:hAnsi="Arial" w:cs="Arial"/>
          <w:b/>
          <w:bCs/>
          <w:color w:val="333333"/>
          <w:sz w:val="48"/>
          <w:szCs w:val="48"/>
        </w:rPr>
      </w:pPr>
    </w:p>
    <w:p w14:paraId="4059E7EA" w14:textId="77777777" w:rsidR="00727939" w:rsidRDefault="00727939">
      <w:pPr>
        <w:jc w:val="center"/>
        <w:rPr>
          <w:rFonts w:ascii="Arial" w:hAnsi="Arial" w:cs="Arial"/>
          <w:b/>
          <w:bCs/>
          <w:color w:val="333333"/>
          <w:sz w:val="48"/>
          <w:szCs w:val="48"/>
        </w:rPr>
      </w:pPr>
    </w:p>
    <w:p w14:paraId="5422D41F" w14:textId="77777777" w:rsidR="00727939" w:rsidRDefault="00727939">
      <w:pPr>
        <w:jc w:val="center"/>
        <w:rPr>
          <w:rFonts w:ascii="Arial" w:hAnsi="Arial" w:cs="Arial"/>
          <w:b/>
          <w:bCs/>
          <w:color w:val="333333"/>
          <w:sz w:val="48"/>
          <w:szCs w:val="48"/>
        </w:rPr>
      </w:pPr>
    </w:p>
    <w:p w14:paraId="57309A7A" w14:textId="77777777" w:rsidR="00727939" w:rsidRDefault="00727939">
      <w:pPr>
        <w:jc w:val="center"/>
        <w:rPr>
          <w:rFonts w:ascii="Arial" w:hAnsi="Arial" w:cs="Arial"/>
          <w:b/>
          <w:bCs/>
          <w:color w:val="333333"/>
          <w:sz w:val="48"/>
          <w:szCs w:val="48"/>
        </w:rPr>
      </w:pPr>
    </w:p>
    <w:p w14:paraId="7EA325C4" w14:textId="77777777" w:rsidR="00727939" w:rsidRDefault="00727939">
      <w:pPr>
        <w:jc w:val="center"/>
        <w:rPr>
          <w:rFonts w:ascii="Arial" w:hAnsi="Arial" w:cs="Arial"/>
          <w:b/>
          <w:bCs/>
          <w:color w:val="333333"/>
          <w:sz w:val="46"/>
          <w:szCs w:val="46"/>
        </w:rPr>
      </w:pPr>
      <w:r>
        <w:rPr>
          <w:rFonts w:ascii="Arial" w:hAnsi="Arial" w:cs="Arial"/>
          <w:b/>
          <w:bCs/>
          <w:color w:val="333333"/>
          <w:sz w:val="48"/>
          <w:szCs w:val="48"/>
        </w:rPr>
        <w:t>UNIVERSIDAD NACIONAL DEL LITORAL</w:t>
      </w:r>
    </w:p>
    <w:p w14:paraId="53ECBC2D" w14:textId="77777777" w:rsidR="00727939" w:rsidRDefault="00727939">
      <w:pPr>
        <w:jc w:val="center"/>
        <w:rPr>
          <w:rFonts w:ascii="Arial" w:hAnsi="Arial" w:cs="Arial"/>
          <w:b/>
          <w:bCs/>
          <w:color w:val="333333"/>
        </w:rPr>
      </w:pPr>
      <w:r>
        <w:rPr>
          <w:rFonts w:ascii="Arial" w:hAnsi="Arial" w:cs="Arial"/>
          <w:b/>
          <w:bCs/>
          <w:color w:val="333333"/>
          <w:sz w:val="46"/>
          <w:szCs w:val="46"/>
        </w:rPr>
        <w:t>Facultad de Ingeniería y Ciencias Hídricas</w:t>
      </w:r>
    </w:p>
    <w:p w14:paraId="3BFBDA72" w14:textId="77777777" w:rsidR="00727939" w:rsidRDefault="00727939">
      <w:pPr>
        <w:rPr>
          <w:rFonts w:ascii="Arial" w:hAnsi="Arial" w:cs="Arial"/>
          <w:b/>
          <w:bCs/>
          <w:color w:val="333333"/>
        </w:rPr>
      </w:pPr>
    </w:p>
    <w:p w14:paraId="47F827EC" w14:textId="77777777" w:rsidR="00727939" w:rsidRDefault="00727939">
      <w:pPr>
        <w:rPr>
          <w:rFonts w:ascii="Arial" w:hAnsi="Arial" w:cs="Arial"/>
          <w:b/>
          <w:bCs/>
          <w:color w:val="333333"/>
        </w:rPr>
      </w:pPr>
    </w:p>
    <w:p w14:paraId="162060C7" w14:textId="77777777" w:rsidR="00727939" w:rsidRDefault="00727939">
      <w:pPr>
        <w:rPr>
          <w:rFonts w:ascii="Arial" w:hAnsi="Arial" w:cs="Arial"/>
          <w:b/>
          <w:bCs/>
          <w:color w:val="333333"/>
        </w:rPr>
      </w:pPr>
    </w:p>
    <w:p w14:paraId="732D762D" w14:textId="77777777" w:rsidR="00727939" w:rsidRDefault="00727939">
      <w:pPr>
        <w:rPr>
          <w:rFonts w:ascii="Arial" w:hAnsi="Arial" w:cs="Arial"/>
          <w:b/>
          <w:bCs/>
          <w:color w:val="333333"/>
        </w:rPr>
      </w:pPr>
    </w:p>
    <w:p w14:paraId="321B8BEB" w14:textId="77777777" w:rsidR="00727939" w:rsidRDefault="00727939">
      <w:pPr>
        <w:jc w:val="center"/>
        <w:rPr>
          <w:rFonts w:ascii="Arial" w:hAnsi="Arial" w:cs="Arial"/>
          <w:color w:val="333333"/>
          <w:sz w:val="40"/>
          <w:szCs w:val="40"/>
        </w:rPr>
      </w:pPr>
      <w:r>
        <w:rPr>
          <w:rFonts w:ascii="Arial" w:hAnsi="Arial" w:cs="Arial"/>
          <w:b/>
          <w:bCs/>
          <w:color w:val="333333"/>
          <w:sz w:val="32"/>
          <w:szCs w:val="32"/>
        </w:rPr>
        <w:t>Tecnicatura en Diseño y Programación de Videojuegos</w:t>
      </w:r>
    </w:p>
    <w:p w14:paraId="65D37BAE" w14:textId="77777777" w:rsidR="00A835AA" w:rsidRDefault="00A835AA">
      <w:pPr>
        <w:jc w:val="center"/>
        <w:rPr>
          <w:rFonts w:ascii="Arial" w:hAnsi="Arial" w:cs="Arial"/>
          <w:color w:val="333333"/>
          <w:sz w:val="40"/>
          <w:szCs w:val="40"/>
        </w:rPr>
      </w:pPr>
    </w:p>
    <w:p w14:paraId="7D3C9CB9" w14:textId="77777777" w:rsidR="00727939" w:rsidRDefault="00A835AA">
      <w:pPr>
        <w:jc w:val="center"/>
        <w:rPr>
          <w:rFonts w:ascii="Arial" w:hAnsi="Arial" w:cs="Arial"/>
          <w:b/>
          <w:bCs/>
          <w:color w:val="333333"/>
        </w:rPr>
      </w:pPr>
      <w:r>
        <w:rPr>
          <w:rFonts w:ascii="Arial" w:hAnsi="Arial" w:cs="Arial"/>
          <w:color w:val="333333"/>
          <w:sz w:val="40"/>
          <w:szCs w:val="40"/>
        </w:rPr>
        <w:t>PROYECTO FINAL de CARRERA</w:t>
      </w:r>
    </w:p>
    <w:p w14:paraId="19554F3C" w14:textId="77777777" w:rsidR="00727939" w:rsidRDefault="00727939">
      <w:pPr>
        <w:rPr>
          <w:rFonts w:ascii="Arial" w:hAnsi="Arial" w:cs="Arial"/>
          <w:b/>
          <w:bCs/>
          <w:color w:val="333333"/>
        </w:rPr>
      </w:pPr>
    </w:p>
    <w:p w14:paraId="78CD652B" w14:textId="77777777" w:rsidR="00727939" w:rsidRDefault="00727939">
      <w:pPr>
        <w:rPr>
          <w:rFonts w:ascii="Arial" w:hAnsi="Arial" w:cs="Arial"/>
          <w:b/>
          <w:bCs/>
          <w:color w:val="333333"/>
        </w:rPr>
      </w:pPr>
    </w:p>
    <w:p w14:paraId="7AAF218C" w14:textId="77777777" w:rsidR="00727939" w:rsidRDefault="00727939">
      <w:pPr>
        <w:rPr>
          <w:rFonts w:ascii="Arial" w:hAnsi="Arial" w:cs="Arial"/>
          <w:b/>
          <w:bCs/>
          <w:color w:val="333333"/>
        </w:rPr>
      </w:pPr>
    </w:p>
    <w:p w14:paraId="2BA6ECAD" w14:textId="77777777" w:rsidR="00727939" w:rsidRDefault="00727939">
      <w:pPr>
        <w:jc w:val="center"/>
        <w:rPr>
          <w:rFonts w:ascii="Arial" w:hAnsi="Arial" w:cs="Arial"/>
          <w:b/>
          <w:bCs/>
          <w:color w:val="333333"/>
          <w:sz w:val="44"/>
          <w:szCs w:val="44"/>
        </w:rPr>
      </w:pPr>
      <w:r>
        <w:rPr>
          <w:rFonts w:ascii="Arial" w:hAnsi="Arial" w:cs="Arial"/>
          <w:b/>
          <w:bCs/>
          <w:color w:val="333333"/>
          <w:sz w:val="44"/>
          <w:szCs w:val="44"/>
        </w:rPr>
        <w:t>GAME DESIGN DOCUMENT</w:t>
      </w:r>
    </w:p>
    <w:p w14:paraId="3DD26338" w14:textId="77777777" w:rsidR="00727939" w:rsidRDefault="00727939">
      <w:pPr>
        <w:jc w:val="center"/>
        <w:rPr>
          <w:rFonts w:ascii="Arial" w:hAnsi="Arial" w:cs="Arial"/>
          <w:b/>
          <w:bCs/>
          <w:color w:val="333333"/>
          <w:sz w:val="44"/>
          <w:szCs w:val="44"/>
        </w:rPr>
      </w:pPr>
    </w:p>
    <w:p w14:paraId="4B3521ED" w14:textId="77777777" w:rsidR="00727939" w:rsidRDefault="00727939">
      <w:pPr>
        <w:rPr>
          <w:rFonts w:ascii="Arial" w:hAnsi="Arial" w:cs="Arial"/>
          <w:b/>
          <w:bCs/>
          <w:color w:val="333333"/>
        </w:rPr>
      </w:pPr>
    </w:p>
    <w:p w14:paraId="50635EFB" w14:textId="77777777" w:rsidR="00727939" w:rsidRDefault="00727939">
      <w:r>
        <w:rPr>
          <w:rFonts w:ascii="Arial" w:hAnsi="Arial" w:cs="Arial"/>
          <w:b/>
          <w:bCs/>
        </w:rPr>
        <w:t>Nombre del alumno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6"/>
      </w:tblGrid>
      <w:tr w:rsidR="00727939" w14:paraId="19E47969" w14:textId="77777777">
        <w:tc>
          <w:tcPr>
            <w:tcW w:w="9646" w:type="dxa"/>
            <w:tcBorders>
              <w:top w:val="single" w:sz="1" w:space="0" w:color="000000"/>
              <w:left w:val="single" w:sz="1" w:space="0" w:color="000000"/>
              <w:bottom w:val="single" w:sz="1" w:space="0" w:color="000000"/>
              <w:right w:val="single" w:sz="1" w:space="0" w:color="000000"/>
            </w:tcBorders>
            <w:shd w:val="clear" w:color="auto" w:fill="auto"/>
          </w:tcPr>
          <w:p w14:paraId="0F3FB3E1" w14:textId="35207062" w:rsidR="00727939" w:rsidRDefault="00965BE6">
            <w:pPr>
              <w:pStyle w:val="Contenidodelatabla"/>
              <w:snapToGrid w:val="0"/>
            </w:pPr>
            <w:r>
              <w:t>Fabrici</w:t>
            </w:r>
            <w:r w:rsidR="00E66C28">
              <w:t>o Manrique</w:t>
            </w:r>
          </w:p>
        </w:tc>
      </w:tr>
    </w:tbl>
    <w:p w14:paraId="6D126D3C" w14:textId="77777777" w:rsidR="00727939" w:rsidRDefault="00727939"/>
    <w:p w14:paraId="76F58A8F" w14:textId="77777777" w:rsidR="00727939" w:rsidRDefault="00727939">
      <w:r>
        <w:rPr>
          <w:rFonts w:ascii="Arial" w:hAnsi="Arial" w:cs="Arial"/>
          <w:b/>
          <w:bCs/>
        </w:rPr>
        <w:t>Nombre del juego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6"/>
      </w:tblGrid>
      <w:tr w:rsidR="00727939" w14:paraId="347D51F8" w14:textId="77777777">
        <w:tc>
          <w:tcPr>
            <w:tcW w:w="9646" w:type="dxa"/>
            <w:tcBorders>
              <w:top w:val="single" w:sz="1" w:space="0" w:color="000000"/>
              <w:left w:val="single" w:sz="1" w:space="0" w:color="000000"/>
              <w:bottom w:val="single" w:sz="1" w:space="0" w:color="000000"/>
              <w:right w:val="single" w:sz="1" w:space="0" w:color="000000"/>
            </w:tcBorders>
            <w:shd w:val="clear" w:color="auto" w:fill="auto"/>
          </w:tcPr>
          <w:p w14:paraId="44D18237" w14:textId="04458EB2" w:rsidR="00727939" w:rsidRDefault="00590AB7">
            <w:pPr>
              <w:pStyle w:val="Contenidodelatabla"/>
              <w:snapToGrid w:val="0"/>
            </w:pPr>
            <w:proofErr w:type="spellStart"/>
            <w:r>
              <w:t>Battle</w:t>
            </w:r>
            <w:proofErr w:type="spellEnd"/>
            <w:r>
              <w:t xml:space="preserve"> </w:t>
            </w:r>
            <w:proofErr w:type="spellStart"/>
            <w:r>
              <w:t>For</w:t>
            </w:r>
            <w:proofErr w:type="spellEnd"/>
            <w:r>
              <w:t xml:space="preserve"> </w:t>
            </w:r>
            <w:proofErr w:type="spellStart"/>
            <w:r>
              <w:t>Earth</w:t>
            </w:r>
            <w:proofErr w:type="spellEnd"/>
          </w:p>
        </w:tc>
      </w:tr>
    </w:tbl>
    <w:p w14:paraId="071F5332" w14:textId="77777777" w:rsidR="003072D4" w:rsidRDefault="003072D4" w:rsidP="003072D4"/>
    <w:p w14:paraId="57C7551E" w14:textId="088D3ABC" w:rsidR="003072D4" w:rsidRDefault="003072D4" w:rsidP="003072D4">
      <w:r>
        <w:rPr>
          <w:rFonts w:ascii="Arial" w:hAnsi="Arial" w:cs="Arial"/>
          <w:b/>
          <w:bCs/>
        </w:rPr>
        <w:t>Link al Board del proyecto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6"/>
      </w:tblGrid>
      <w:tr w:rsidR="003072D4" w14:paraId="0538C8C8" w14:textId="77777777" w:rsidTr="0034430F">
        <w:tc>
          <w:tcPr>
            <w:tcW w:w="9646" w:type="dxa"/>
            <w:tcBorders>
              <w:top w:val="single" w:sz="1" w:space="0" w:color="000000"/>
              <w:left w:val="single" w:sz="1" w:space="0" w:color="000000"/>
              <w:bottom w:val="single" w:sz="1" w:space="0" w:color="000000"/>
              <w:right w:val="single" w:sz="1" w:space="0" w:color="000000"/>
            </w:tcBorders>
            <w:shd w:val="clear" w:color="auto" w:fill="auto"/>
          </w:tcPr>
          <w:p w14:paraId="15194355" w14:textId="2C660945" w:rsidR="003072D4" w:rsidRPr="003072D4" w:rsidRDefault="00590AB7" w:rsidP="0034430F">
            <w:pPr>
              <w:pStyle w:val="Contenidodelatabla"/>
              <w:snapToGrid w:val="0"/>
              <w:rPr>
                <w:i/>
              </w:rPr>
            </w:pPr>
            <w:r w:rsidRPr="00590AB7">
              <w:rPr>
                <w:i/>
                <w:color w:val="4472C4" w:themeColor="accent1"/>
              </w:rPr>
              <w:t>https://github.com/users/ManFabv/projects/1/views/1</w:t>
            </w:r>
            <w:bookmarkStart w:id="0" w:name="_GoBack"/>
            <w:bookmarkEnd w:id="0"/>
          </w:p>
        </w:tc>
      </w:tr>
    </w:tbl>
    <w:p w14:paraId="6E7B5D45" w14:textId="77777777" w:rsidR="003072D4" w:rsidRDefault="003072D4" w:rsidP="003072D4"/>
    <w:p w14:paraId="6196321E" w14:textId="1A3F04E9" w:rsidR="003072D4" w:rsidRDefault="003072D4" w:rsidP="003072D4">
      <w:r>
        <w:rPr>
          <w:rFonts w:ascii="Arial" w:hAnsi="Arial" w:cs="Arial"/>
          <w:b/>
          <w:bCs/>
        </w:rPr>
        <w:t>Repositorio del juego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6"/>
      </w:tblGrid>
      <w:tr w:rsidR="003072D4" w:rsidRPr="00590AB7" w14:paraId="53A81AF8" w14:textId="77777777" w:rsidTr="0034430F">
        <w:tc>
          <w:tcPr>
            <w:tcW w:w="9646" w:type="dxa"/>
            <w:tcBorders>
              <w:top w:val="single" w:sz="1" w:space="0" w:color="000000"/>
              <w:left w:val="single" w:sz="1" w:space="0" w:color="000000"/>
              <w:bottom w:val="single" w:sz="1" w:space="0" w:color="000000"/>
              <w:right w:val="single" w:sz="1" w:space="0" w:color="000000"/>
            </w:tcBorders>
            <w:shd w:val="clear" w:color="auto" w:fill="auto"/>
          </w:tcPr>
          <w:p w14:paraId="5A0D84AF" w14:textId="208F3985" w:rsidR="003072D4" w:rsidRPr="00590AB7" w:rsidRDefault="003072D4" w:rsidP="0034430F">
            <w:pPr>
              <w:pStyle w:val="Contenidodelatabla"/>
              <w:snapToGrid w:val="0"/>
              <w:rPr>
                <w:i/>
              </w:rPr>
            </w:pPr>
            <w:r w:rsidRPr="003072D4">
              <w:rPr>
                <w:i/>
                <w:color w:val="4472C4" w:themeColor="accent1"/>
              </w:rPr>
              <w:t>https://github.com/ManFabv/BattleForEarth</w:t>
            </w:r>
          </w:p>
        </w:tc>
      </w:tr>
    </w:tbl>
    <w:p w14:paraId="13DCA88A" w14:textId="77777777" w:rsidR="00727939" w:rsidRPr="00590AB7" w:rsidRDefault="00727939"/>
    <w:p w14:paraId="133A851C" w14:textId="77777777" w:rsidR="00E31430" w:rsidRDefault="00E31430" w:rsidP="00E31430">
      <w:pPr>
        <w:pageBreakBefore/>
        <w:rPr>
          <w:rFonts w:ascii="Arial" w:hAnsi="Arial" w:cs="Arial"/>
          <w:b/>
          <w:bCs/>
          <w:color w:val="333333"/>
        </w:rPr>
      </w:pPr>
      <w:r>
        <w:rPr>
          <w:rFonts w:ascii="Arial" w:hAnsi="Arial" w:cs="Arial"/>
          <w:b/>
          <w:bCs/>
          <w:color w:val="333333"/>
        </w:rPr>
        <w:lastRenderedPageBreak/>
        <w:t>Descripción del juego</w:t>
      </w:r>
    </w:p>
    <w:p w14:paraId="75970B8D" w14:textId="40645BE2" w:rsidR="009E5F6C" w:rsidRDefault="00BC44D8" w:rsidP="00FB75C2">
      <w:pPr>
        <w:pStyle w:val="Contenidodelatabla"/>
        <w:ind w:firstLine="709"/>
        <w:rPr>
          <w:rFonts w:ascii="Arial" w:hAnsi="Arial" w:cs="Arial"/>
          <w:i/>
          <w:iCs/>
          <w:color w:val="333333"/>
        </w:rPr>
      </w:pPr>
      <w:r>
        <w:rPr>
          <w:rFonts w:ascii="Arial" w:hAnsi="Arial" w:cs="Arial"/>
          <w:i/>
          <w:iCs/>
          <w:color w:val="333333"/>
        </w:rPr>
        <w:t>En un mundo invadido por una raza hostil venida de otro mundo, el jugador deberá defender su hogar haciendo uso de nueva tecnología en trajes de batalla. El juego será un rail shooter</w:t>
      </w:r>
      <w:r w:rsidR="00FB75C2">
        <w:rPr>
          <w:rFonts w:ascii="Arial" w:hAnsi="Arial" w:cs="Arial"/>
          <w:i/>
          <w:iCs/>
          <w:color w:val="333333"/>
        </w:rPr>
        <w:t xml:space="preserve"> en el cual </w:t>
      </w:r>
      <w:r>
        <w:rPr>
          <w:rFonts w:ascii="Arial" w:hAnsi="Arial" w:cs="Arial"/>
          <w:i/>
          <w:iCs/>
          <w:color w:val="333333"/>
        </w:rPr>
        <w:t>se dará importancia al color de los disparos y color de los enemigos</w:t>
      </w:r>
      <w:r w:rsidR="00FB75C2">
        <w:rPr>
          <w:rFonts w:ascii="Arial" w:hAnsi="Arial" w:cs="Arial"/>
          <w:i/>
          <w:iCs/>
          <w:color w:val="333333"/>
        </w:rPr>
        <w:t xml:space="preserve"> que irán apareciendo en pantalla,</w:t>
      </w:r>
      <w:r>
        <w:rPr>
          <w:rFonts w:ascii="Arial" w:hAnsi="Arial" w:cs="Arial"/>
          <w:i/>
          <w:iCs/>
          <w:color w:val="333333"/>
        </w:rPr>
        <w:t xml:space="preserve"> para poder </w:t>
      </w:r>
      <w:r w:rsidR="00B04680">
        <w:rPr>
          <w:rFonts w:ascii="Arial" w:hAnsi="Arial" w:cs="Arial"/>
          <w:i/>
          <w:iCs/>
          <w:color w:val="333333"/>
        </w:rPr>
        <w:t>cargar barras de energía de color</w:t>
      </w:r>
      <w:r>
        <w:rPr>
          <w:rFonts w:ascii="Arial" w:hAnsi="Arial" w:cs="Arial"/>
          <w:i/>
          <w:iCs/>
          <w:color w:val="333333"/>
        </w:rPr>
        <w:t xml:space="preserve"> que potencien el traje del jugador y </w:t>
      </w:r>
      <w:r w:rsidR="004C0E96">
        <w:rPr>
          <w:rFonts w:ascii="Arial" w:hAnsi="Arial" w:cs="Arial"/>
          <w:i/>
          <w:iCs/>
          <w:color w:val="333333"/>
        </w:rPr>
        <w:t xml:space="preserve">así </w:t>
      </w:r>
      <w:r>
        <w:rPr>
          <w:rFonts w:ascii="Arial" w:hAnsi="Arial" w:cs="Arial"/>
          <w:i/>
          <w:iCs/>
          <w:color w:val="333333"/>
        </w:rPr>
        <w:t>liber</w:t>
      </w:r>
      <w:r w:rsidR="004C0E96">
        <w:rPr>
          <w:rFonts w:ascii="Arial" w:hAnsi="Arial" w:cs="Arial"/>
          <w:i/>
          <w:iCs/>
          <w:color w:val="333333"/>
        </w:rPr>
        <w:t>ar</w:t>
      </w:r>
      <w:r>
        <w:rPr>
          <w:rFonts w:ascii="Arial" w:hAnsi="Arial" w:cs="Arial"/>
          <w:i/>
          <w:iCs/>
          <w:color w:val="333333"/>
        </w:rPr>
        <w:t xml:space="preserve"> poderes ocultos</w:t>
      </w:r>
      <w:r w:rsidR="00FB75C2">
        <w:rPr>
          <w:rFonts w:ascii="Arial" w:hAnsi="Arial" w:cs="Arial"/>
          <w:i/>
          <w:iCs/>
          <w:color w:val="333333"/>
        </w:rPr>
        <w:t>.</w:t>
      </w:r>
    </w:p>
    <w:p w14:paraId="3EA31509" w14:textId="77777777" w:rsidR="009E5F6C" w:rsidRDefault="009E5F6C" w:rsidP="009E5F6C">
      <w:pPr>
        <w:pStyle w:val="Contenidodelatabla"/>
        <w:rPr>
          <w:rFonts w:ascii="Arial" w:hAnsi="Arial" w:cs="Arial"/>
          <w:i/>
          <w:iCs/>
          <w:color w:val="333333"/>
        </w:rPr>
      </w:pPr>
    </w:p>
    <w:p w14:paraId="116ADB01" w14:textId="77777777" w:rsidR="009E5F6C" w:rsidRDefault="009E5F6C" w:rsidP="009E5F6C">
      <w:pPr>
        <w:pStyle w:val="Contenidodelatabla"/>
        <w:rPr>
          <w:rFonts w:ascii="Arial" w:hAnsi="Arial" w:cs="Arial"/>
          <w:i/>
          <w:iCs/>
          <w:color w:val="333333"/>
        </w:rPr>
      </w:pPr>
    </w:p>
    <w:p w14:paraId="4B607BF2" w14:textId="77777777" w:rsidR="00727939" w:rsidRDefault="00727939" w:rsidP="009E5F6C">
      <w:pPr>
        <w:pStyle w:val="Contenidodelatabla"/>
        <w:rPr>
          <w:rFonts w:ascii="Arial" w:hAnsi="Arial" w:cs="Arial"/>
          <w:b/>
          <w:bCs/>
          <w:color w:val="333333"/>
        </w:rPr>
      </w:pPr>
      <w:r>
        <w:rPr>
          <w:rFonts w:ascii="Arial" w:hAnsi="Arial" w:cs="Arial"/>
          <w:b/>
          <w:bCs/>
          <w:color w:val="333333"/>
        </w:rPr>
        <w:t>Elementos del juego</w:t>
      </w:r>
    </w:p>
    <w:p w14:paraId="757A12CC" w14:textId="5C56C049" w:rsidR="009E5F6C" w:rsidRDefault="006E0FBD" w:rsidP="009E5F6C">
      <w:pPr>
        <w:pStyle w:val="Contenidodelatabla"/>
        <w:ind w:left="709"/>
        <w:rPr>
          <w:rFonts w:ascii="Arial" w:hAnsi="Arial" w:cs="Arial"/>
          <w:i/>
          <w:iCs/>
          <w:color w:val="333333"/>
        </w:rPr>
      </w:pPr>
      <w:r>
        <w:rPr>
          <w:rFonts w:ascii="Arial" w:hAnsi="Arial" w:cs="Arial"/>
          <w:i/>
          <w:iCs/>
          <w:color w:val="333333"/>
        </w:rPr>
        <w:t>Vamos a pasar a detallar los elementos mínimos que consideramos para el juego</w:t>
      </w:r>
    </w:p>
    <w:p w14:paraId="2BA474A1" w14:textId="52D0ADBB"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El juego se presentara en una perspectiva en primera persona</w:t>
      </w:r>
    </w:p>
    <w:p w14:paraId="3F6DA27E" w14:textId="29BF15FD"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Los niveles del juego serán en localizaciones varias del planeta tierra en la época actual</w:t>
      </w:r>
    </w:p>
    <w:p w14:paraId="2170ED97" w14:textId="04980B23" w:rsidR="004E1FF9" w:rsidRDefault="004E1FF9" w:rsidP="006E0FBD">
      <w:pPr>
        <w:pStyle w:val="Contenidodelatabla"/>
        <w:numPr>
          <w:ilvl w:val="0"/>
          <w:numId w:val="14"/>
        </w:numPr>
        <w:rPr>
          <w:rFonts w:ascii="Arial" w:hAnsi="Arial" w:cs="Arial"/>
          <w:i/>
          <w:iCs/>
          <w:color w:val="333333"/>
        </w:rPr>
      </w:pPr>
      <w:r>
        <w:rPr>
          <w:rFonts w:ascii="Arial" w:hAnsi="Arial" w:cs="Arial"/>
          <w:i/>
          <w:iCs/>
          <w:color w:val="333333"/>
        </w:rPr>
        <w:t xml:space="preserve">Los niveles deben ser cortos de duración para permitir partidas </w:t>
      </w:r>
      <w:r w:rsidR="00E823C6">
        <w:rPr>
          <w:rFonts w:ascii="Arial" w:hAnsi="Arial" w:cs="Arial"/>
          <w:i/>
          <w:iCs/>
          <w:color w:val="333333"/>
        </w:rPr>
        <w:t>rápidas</w:t>
      </w:r>
      <w:r>
        <w:rPr>
          <w:rFonts w:ascii="Arial" w:hAnsi="Arial" w:cs="Arial"/>
          <w:i/>
          <w:iCs/>
          <w:color w:val="333333"/>
        </w:rPr>
        <w:t>.</w:t>
      </w:r>
    </w:p>
    <w:p w14:paraId="22BB56D1" w14:textId="615DB1B4"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Los enemigos serán de tipo insectoides</w:t>
      </w:r>
    </w:p>
    <w:p w14:paraId="014C1AD2" w14:textId="1818BFAB"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El jugador puede evitar disparos haciendo un dash lateral o vertical. Durante ese momento goza de invulnerabilidad</w:t>
      </w:r>
    </w:p>
    <w:p w14:paraId="72A0875E" w14:textId="258EBF49"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El jugador puede moverse lateral y verticalmente volando (siempre sin alejarse demasiado de la ruta principal dictada por la mecánica de movimiento de los rail shooters que hacen que el personaje siga una ruta predefinida)</w:t>
      </w:r>
    </w:p>
    <w:p w14:paraId="7AD01BC8" w14:textId="07DA4CA4"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Se podrá apuntar a cualquier parte de la pantalla</w:t>
      </w:r>
    </w:p>
    <w:p w14:paraId="704D0EC9" w14:textId="092B6099"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Hay un botón de disparo</w:t>
      </w:r>
    </w:p>
    <w:p w14:paraId="60258CAC" w14:textId="6798352A"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Hay un botón para cambiar de armas</w:t>
      </w:r>
    </w:p>
    <w:p w14:paraId="553C7FA5" w14:textId="06E1D5ED"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Hay un botón para cada tipo de las tres barras de habilidad</w:t>
      </w:r>
    </w:p>
    <w:p w14:paraId="1407BC95" w14:textId="5389C5C8"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Se podrá cambiar entre tres tipos de colores de disparos</w:t>
      </w:r>
    </w:p>
    <w:p w14:paraId="26E252A8" w14:textId="4ED52F18"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Los enemigos tendrán un color destacado</w:t>
      </w:r>
    </w:p>
    <w:p w14:paraId="2FA4581D" w14:textId="3F52D2D4"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Si derrotamos un enemigo con el color de disparo igual al color destacado del enemigo, llenaremos una barra del mismo color</w:t>
      </w:r>
    </w:p>
    <w:p w14:paraId="6F70394B" w14:textId="62911A0F"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Una vez que la barra está llena, se puede activar la habilidad de dicho color</w:t>
      </w:r>
    </w:p>
    <w:p w14:paraId="4A8E9CB2" w14:textId="0DCE1E7C"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Existen tres tipos de colores de disparo</w:t>
      </w:r>
    </w:p>
    <w:p w14:paraId="06A89E50" w14:textId="314246FD"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Existen tres barras de colores de habilidad que se irán llenando con dichos disparos</w:t>
      </w:r>
    </w:p>
    <w:p w14:paraId="62207C30" w14:textId="5A4628A4" w:rsidR="006E0FBD" w:rsidRDefault="006E0FBD" w:rsidP="006E0FBD">
      <w:pPr>
        <w:pStyle w:val="Contenidodelatabla"/>
        <w:numPr>
          <w:ilvl w:val="0"/>
          <w:numId w:val="14"/>
        </w:numPr>
        <w:rPr>
          <w:rFonts w:ascii="Arial" w:hAnsi="Arial" w:cs="Arial"/>
          <w:i/>
          <w:iCs/>
          <w:color w:val="333333"/>
        </w:rPr>
      </w:pPr>
      <w:r w:rsidRPr="006E0FBD">
        <w:rPr>
          <w:rFonts w:ascii="Arial" w:hAnsi="Arial" w:cs="Arial"/>
          <w:b/>
          <w:i/>
          <w:iCs/>
          <w:color w:val="333333"/>
        </w:rPr>
        <w:t>La barra verde</w:t>
      </w:r>
      <w:r>
        <w:rPr>
          <w:rFonts w:ascii="Arial" w:hAnsi="Arial" w:cs="Arial"/>
          <w:i/>
          <w:iCs/>
          <w:color w:val="333333"/>
        </w:rPr>
        <w:t>, da un escudo temporal</w:t>
      </w:r>
    </w:p>
    <w:p w14:paraId="6EB614BA" w14:textId="3FFD42CC" w:rsidR="006E0FBD" w:rsidRDefault="006E0FBD" w:rsidP="006E0FBD">
      <w:pPr>
        <w:pStyle w:val="Contenidodelatabla"/>
        <w:numPr>
          <w:ilvl w:val="0"/>
          <w:numId w:val="14"/>
        </w:numPr>
        <w:rPr>
          <w:rFonts w:ascii="Arial" w:hAnsi="Arial" w:cs="Arial"/>
          <w:i/>
          <w:iCs/>
          <w:color w:val="333333"/>
        </w:rPr>
      </w:pPr>
      <w:r w:rsidRPr="006E0FBD">
        <w:rPr>
          <w:rFonts w:ascii="Arial" w:hAnsi="Arial" w:cs="Arial"/>
          <w:b/>
          <w:i/>
          <w:iCs/>
          <w:color w:val="333333"/>
        </w:rPr>
        <w:t>La barra roja</w:t>
      </w:r>
      <w:r>
        <w:rPr>
          <w:rFonts w:ascii="Arial" w:hAnsi="Arial" w:cs="Arial"/>
          <w:i/>
          <w:iCs/>
          <w:color w:val="333333"/>
        </w:rPr>
        <w:t>, ejecuta un ataque muy potente como lanzando misiles</w:t>
      </w:r>
    </w:p>
    <w:p w14:paraId="5BE01E75" w14:textId="12ED9D23" w:rsidR="006E0FBD" w:rsidRDefault="006E0FBD" w:rsidP="006E0FBD">
      <w:pPr>
        <w:pStyle w:val="Contenidodelatabla"/>
        <w:numPr>
          <w:ilvl w:val="0"/>
          <w:numId w:val="14"/>
        </w:numPr>
        <w:rPr>
          <w:rFonts w:ascii="Arial" w:hAnsi="Arial" w:cs="Arial"/>
          <w:i/>
          <w:iCs/>
          <w:color w:val="333333"/>
        </w:rPr>
      </w:pPr>
      <w:r w:rsidRPr="006E0FBD">
        <w:rPr>
          <w:rFonts w:ascii="Arial" w:hAnsi="Arial" w:cs="Arial"/>
          <w:b/>
          <w:i/>
          <w:iCs/>
          <w:color w:val="333333"/>
        </w:rPr>
        <w:t>La barra azul</w:t>
      </w:r>
      <w:r>
        <w:rPr>
          <w:rFonts w:ascii="Arial" w:hAnsi="Arial" w:cs="Arial"/>
          <w:i/>
          <w:iCs/>
          <w:color w:val="333333"/>
        </w:rPr>
        <w:t>, puede ralentizar el tiempo para que el jugador pueda esquivar con más facilidad</w:t>
      </w:r>
    </w:p>
    <w:p w14:paraId="627739B4" w14:textId="293332F3"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En ciertos niveles habrá jefes finales de gran tamaño donde diferentes partes del cuerpo tendrán diferentes colores y tendremos que hacer uso de toda nuestra habilidad para esquivar sus disparos y derrotarlo</w:t>
      </w:r>
    </w:p>
    <w:p w14:paraId="3F3DD979" w14:textId="2897D269" w:rsidR="004E1FF9" w:rsidRDefault="004E1FF9" w:rsidP="006E0FBD">
      <w:pPr>
        <w:pStyle w:val="Contenidodelatabla"/>
        <w:numPr>
          <w:ilvl w:val="0"/>
          <w:numId w:val="14"/>
        </w:numPr>
        <w:rPr>
          <w:rFonts w:ascii="Arial" w:hAnsi="Arial" w:cs="Arial"/>
          <w:i/>
          <w:iCs/>
          <w:color w:val="333333"/>
        </w:rPr>
      </w:pPr>
      <w:r>
        <w:rPr>
          <w:rFonts w:ascii="Arial" w:hAnsi="Arial" w:cs="Arial"/>
          <w:i/>
          <w:iCs/>
          <w:color w:val="333333"/>
        </w:rPr>
        <w:t>Al final de cada nivel habrá una pequeña cinemática que desarrollara la historia</w:t>
      </w:r>
    </w:p>
    <w:p w14:paraId="6137F544" w14:textId="1324D8DB" w:rsidR="006A0D17" w:rsidRPr="00E823C6" w:rsidRDefault="00E823C6" w:rsidP="00647061">
      <w:pPr>
        <w:pStyle w:val="Contenidodelatabla"/>
        <w:numPr>
          <w:ilvl w:val="0"/>
          <w:numId w:val="4"/>
        </w:numPr>
        <w:rPr>
          <w:rFonts w:ascii="Arial" w:hAnsi="Arial" w:cs="Arial"/>
          <w:i/>
          <w:iCs/>
          <w:color w:val="333333"/>
        </w:rPr>
      </w:pPr>
      <w:r w:rsidRPr="00E823C6">
        <w:rPr>
          <w:rFonts w:ascii="Arial" w:hAnsi="Arial" w:cs="Arial"/>
          <w:i/>
          <w:iCs/>
          <w:color w:val="333333"/>
        </w:rPr>
        <w:t>El jugador tendrá una barra de vida, al llegar a cero, pierde y tiene que reiniciar el nivel</w:t>
      </w:r>
      <w:r w:rsidR="00210968" w:rsidRPr="00E823C6">
        <w:rPr>
          <w:rFonts w:ascii="Arial" w:hAnsi="Arial" w:cs="Arial"/>
          <w:i/>
          <w:iCs/>
          <w:color w:val="333333"/>
        </w:rPr>
        <w:t>.</w:t>
      </w:r>
    </w:p>
    <w:p w14:paraId="3AC92C49" w14:textId="77777777" w:rsidR="00727939" w:rsidRDefault="00727939"/>
    <w:p w14:paraId="52B4CCA7" w14:textId="77777777" w:rsidR="00210968" w:rsidRDefault="00210968">
      <w:pPr>
        <w:rPr>
          <w:rFonts w:ascii="Arial" w:hAnsi="Arial" w:cs="Arial"/>
          <w:b/>
          <w:bCs/>
          <w:color w:val="333333"/>
        </w:rPr>
      </w:pPr>
    </w:p>
    <w:p w14:paraId="7D1BFE3A" w14:textId="77777777" w:rsidR="00727939" w:rsidRDefault="00727939">
      <w:pPr>
        <w:rPr>
          <w:rFonts w:ascii="Arial" w:hAnsi="Arial" w:cs="Arial"/>
          <w:b/>
          <w:bCs/>
          <w:color w:val="333333"/>
        </w:rPr>
      </w:pPr>
      <w:r>
        <w:rPr>
          <w:rFonts w:ascii="Arial" w:hAnsi="Arial" w:cs="Arial"/>
          <w:b/>
          <w:bCs/>
          <w:color w:val="333333"/>
        </w:rPr>
        <w:t>Reglas</w:t>
      </w:r>
    </w:p>
    <w:p w14:paraId="35F4F5ED" w14:textId="149479FB" w:rsidR="003D78E7" w:rsidRDefault="008544EE" w:rsidP="00210968">
      <w:pPr>
        <w:pStyle w:val="Contenidodelatabla"/>
        <w:ind w:left="709"/>
        <w:jc w:val="both"/>
        <w:rPr>
          <w:rFonts w:ascii="Arial" w:hAnsi="Arial" w:cs="Arial"/>
          <w:i/>
          <w:iCs/>
          <w:color w:val="333333"/>
        </w:rPr>
      </w:pPr>
      <w:r>
        <w:rPr>
          <w:rFonts w:ascii="Arial" w:hAnsi="Arial" w:cs="Arial"/>
          <w:i/>
          <w:iCs/>
          <w:color w:val="333333"/>
        </w:rPr>
        <w:t>Reglas básicas que gobiernan el desarrollo del juego con algunos recortes para esta primera etapa de crear un vertical slice. Se ampliara en el futuro.</w:t>
      </w:r>
    </w:p>
    <w:p w14:paraId="6EF82A60" w14:textId="41E98392"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 xml:space="preserve">El jugador puede hacer un dash que es un movimiento rápido y de corta duración en alguna de las 4 direcciones (laterales y verticales). Durante este </w:t>
      </w:r>
      <w:r>
        <w:rPr>
          <w:rFonts w:ascii="Arial" w:hAnsi="Arial" w:cs="Arial"/>
          <w:i/>
          <w:iCs/>
          <w:color w:val="333333"/>
        </w:rPr>
        <w:lastRenderedPageBreak/>
        <w:t>dash, el jugador es invulnerable</w:t>
      </w:r>
    </w:p>
    <w:p w14:paraId="5196E90A" w14:textId="75509EA8"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El movimiento del jugador está limitado hasta cierto punto por el movimiento predefinido de seguir la ruta que suelen tener los rails shooters (donde el personaje avanza sin pausa hacia adelante y nosotros solo podemos movernos lateral y verticalmente.</w:t>
      </w:r>
    </w:p>
    <w:p w14:paraId="3C7BD2BE" w14:textId="6887BD1C"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El jugador tendrá una barra de energía de 100 puntos que irá descendiendo con cada disparo que reciba</w:t>
      </w:r>
    </w:p>
    <w:p w14:paraId="2FAB12C7" w14:textId="45F9FB51"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Al llegar a cero, el jugador pierde y reinicia el nivel</w:t>
      </w:r>
    </w:p>
    <w:p w14:paraId="6145988B" w14:textId="6B865479" w:rsidR="008544EE" w:rsidRP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Habrá un enemigo de color azul que vuela y dispara muchos disparos rápidos de poco daño. La vida de este enemigo es de 5.</w:t>
      </w:r>
    </w:p>
    <w:p w14:paraId="19387768" w14:textId="63C81E2E"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Habrá un enemigo rojo que se mueve lento y dispara lentamente. Este disparo hace mucho daño. La vida de este enemigo es de 10.</w:t>
      </w:r>
    </w:p>
    <w:p w14:paraId="3E3B7668" w14:textId="25F22FCC" w:rsidR="008544EE" w:rsidRP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Habrá un enemigo de color verde que se moverá a una velocidad intermedia y disparara también a velocidad intermedia. El daño está entre los dos enemigos anteriores. La vida de este enemigo es de 7.</w:t>
      </w:r>
    </w:p>
    <w:p w14:paraId="66951FC7" w14:textId="2B71E5B4"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Cada color que hagamos coincidir aumentara un 1 punto a la barra de color correspondiente</w:t>
      </w:r>
    </w:p>
    <w:p w14:paraId="016804B8" w14:textId="2C580729"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La barra de cada color llega a 10 para llenarse</w:t>
      </w:r>
    </w:p>
    <w:p w14:paraId="1C275797" w14:textId="53A84408"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El disparo del jugador es de laser de color y tiene una velocidad rápida de disparo y con poco daño</w:t>
      </w:r>
    </w:p>
    <w:p w14:paraId="118B4C82" w14:textId="433E8B83" w:rsidR="00210968"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El disparo del jugador hace 1 punto de daño</w:t>
      </w:r>
    </w:p>
    <w:p w14:paraId="5268FD19" w14:textId="77777777" w:rsidR="003A6F3A" w:rsidRPr="003A6F3A" w:rsidRDefault="003A6F3A" w:rsidP="003A6F3A">
      <w:pPr>
        <w:pStyle w:val="Contenidodelatabla"/>
        <w:numPr>
          <w:ilvl w:val="0"/>
          <w:numId w:val="15"/>
        </w:numPr>
        <w:jc w:val="both"/>
        <w:rPr>
          <w:rFonts w:ascii="Arial" w:hAnsi="Arial" w:cs="Arial"/>
          <w:b/>
          <w:bCs/>
          <w:color w:val="333333"/>
        </w:rPr>
      </w:pPr>
      <w:r>
        <w:rPr>
          <w:rFonts w:ascii="Arial" w:hAnsi="Arial" w:cs="Arial"/>
          <w:i/>
          <w:iCs/>
          <w:color w:val="333333"/>
        </w:rPr>
        <w:t>Habrá un jefe final en forma de araña que tenga en las patas diferentes colores y tenga dos tipos de ataques, uno pesado, de mucho daño y lento, y uno rápido de poco daño.</w:t>
      </w:r>
    </w:p>
    <w:p w14:paraId="638B8F0C" w14:textId="77777777" w:rsidR="003A6F3A" w:rsidRPr="003A6F3A" w:rsidRDefault="003A6F3A" w:rsidP="003A6F3A">
      <w:pPr>
        <w:pStyle w:val="Contenidodelatabla"/>
        <w:ind w:left="709"/>
        <w:jc w:val="both"/>
        <w:rPr>
          <w:rFonts w:ascii="Arial" w:hAnsi="Arial" w:cs="Arial"/>
          <w:b/>
          <w:bCs/>
          <w:color w:val="333333"/>
        </w:rPr>
      </w:pPr>
    </w:p>
    <w:p w14:paraId="7BFBB059" w14:textId="77777777" w:rsidR="003A6F3A" w:rsidRPr="003A6F3A" w:rsidRDefault="003A6F3A" w:rsidP="003A6F3A">
      <w:pPr>
        <w:pStyle w:val="Contenidodelatabla"/>
        <w:ind w:left="709"/>
        <w:jc w:val="both"/>
        <w:rPr>
          <w:rFonts w:ascii="Arial" w:hAnsi="Arial" w:cs="Arial"/>
          <w:b/>
          <w:bCs/>
          <w:color w:val="333333"/>
        </w:rPr>
      </w:pPr>
    </w:p>
    <w:p w14:paraId="59F6CE35" w14:textId="20C292EF" w:rsidR="00727939" w:rsidRPr="006217AE" w:rsidRDefault="00727939" w:rsidP="003A6F3A">
      <w:pPr>
        <w:pStyle w:val="Contenidodelatabla"/>
        <w:jc w:val="both"/>
        <w:rPr>
          <w:rFonts w:ascii="Arial" w:hAnsi="Arial" w:cs="Arial"/>
          <w:b/>
          <w:bCs/>
          <w:color w:val="333333"/>
        </w:rPr>
      </w:pPr>
      <w:r w:rsidRPr="006217AE">
        <w:rPr>
          <w:rFonts w:ascii="Arial" w:hAnsi="Arial" w:cs="Arial"/>
          <w:b/>
          <w:bCs/>
          <w:color w:val="333333"/>
        </w:rPr>
        <w:t>Descripción de una sesión de juego</w:t>
      </w:r>
    </w:p>
    <w:p w14:paraId="6C51A7AF" w14:textId="39C827E3" w:rsidR="00210968" w:rsidRDefault="001F5F65" w:rsidP="00210968">
      <w:pPr>
        <w:pStyle w:val="Contenidodelatabla"/>
        <w:ind w:left="709"/>
        <w:rPr>
          <w:rFonts w:ascii="Arial" w:hAnsi="Arial" w:cs="Arial"/>
          <w:i/>
          <w:iCs/>
        </w:rPr>
      </w:pPr>
      <w:r>
        <w:rPr>
          <w:rFonts w:ascii="Arial" w:hAnsi="Arial" w:cs="Arial"/>
          <w:i/>
          <w:iCs/>
        </w:rPr>
        <w:t>Una sesión típica de juego será la siguiente</w:t>
      </w:r>
      <w:r w:rsidR="003A6F3A">
        <w:rPr>
          <w:rFonts w:ascii="Arial" w:hAnsi="Arial" w:cs="Arial"/>
          <w:i/>
          <w:iCs/>
        </w:rPr>
        <w:t xml:space="preserve"> para el vertical slice</w:t>
      </w:r>
    </w:p>
    <w:p w14:paraId="42A3A8EA" w14:textId="660BCAFC" w:rsidR="001F5F65" w:rsidRDefault="001F5F65" w:rsidP="001F5F65">
      <w:pPr>
        <w:pStyle w:val="Contenidodelatabla"/>
        <w:numPr>
          <w:ilvl w:val="0"/>
          <w:numId w:val="13"/>
        </w:numPr>
        <w:rPr>
          <w:rFonts w:ascii="Arial" w:hAnsi="Arial" w:cs="Arial"/>
          <w:i/>
          <w:iCs/>
        </w:rPr>
      </w:pPr>
      <w:r>
        <w:rPr>
          <w:rFonts w:ascii="Arial" w:hAnsi="Arial" w:cs="Arial"/>
          <w:i/>
          <w:iCs/>
        </w:rPr>
        <w:t>El jugador abre el juego y es presentado con el menú principal donde podrá comenzar a jugar, cambiar las opciones del juego o salir</w:t>
      </w:r>
    </w:p>
    <w:p w14:paraId="48404E61" w14:textId="110FFCF7" w:rsidR="001F5F65" w:rsidRDefault="001F5F65" w:rsidP="001F5F65">
      <w:pPr>
        <w:pStyle w:val="Contenidodelatabla"/>
        <w:numPr>
          <w:ilvl w:val="0"/>
          <w:numId w:val="13"/>
        </w:numPr>
        <w:rPr>
          <w:rFonts w:ascii="Arial" w:hAnsi="Arial" w:cs="Arial"/>
          <w:i/>
          <w:iCs/>
        </w:rPr>
      </w:pPr>
      <w:r>
        <w:rPr>
          <w:rFonts w:ascii="Arial" w:hAnsi="Arial" w:cs="Arial"/>
          <w:i/>
          <w:iCs/>
        </w:rPr>
        <w:t>Una vez que selecciona jugar, se cargara el progreso anterior (si lo tuviera) del juego</w:t>
      </w:r>
    </w:p>
    <w:p w14:paraId="69E1A8A7" w14:textId="71105FE0" w:rsidR="001F5F65" w:rsidRDefault="001F5F65" w:rsidP="001F5F65">
      <w:pPr>
        <w:pStyle w:val="Contenidodelatabla"/>
        <w:numPr>
          <w:ilvl w:val="0"/>
          <w:numId w:val="13"/>
        </w:numPr>
        <w:rPr>
          <w:rFonts w:ascii="Arial" w:hAnsi="Arial" w:cs="Arial"/>
          <w:i/>
          <w:iCs/>
        </w:rPr>
      </w:pPr>
      <w:r>
        <w:rPr>
          <w:rFonts w:ascii="Arial" w:hAnsi="Arial" w:cs="Arial"/>
          <w:i/>
          <w:iCs/>
        </w:rPr>
        <w:t>Se mostrara un resumen de la misión y los objetivos mientras se carga el nivel</w:t>
      </w:r>
    </w:p>
    <w:p w14:paraId="4CDA62E2" w14:textId="0E08ADA5" w:rsidR="001F5F65" w:rsidRDefault="001F5F65" w:rsidP="001F5F65">
      <w:pPr>
        <w:pStyle w:val="Contenidodelatabla"/>
        <w:numPr>
          <w:ilvl w:val="0"/>
          <w:numId w:val="13"/>
        </w:numPr>
        <w:rPr>
          <w:rFonts w:ascii="Arial" w:hAnsi="Arial" w:cs="Arial"/>
          <w:i/>
          <w:iCs/>
        </w:rPr>
      </w:pPr>
      <w:r>
        <w:rPr>
          <w:rFonts w:ascii="Arial" w:hAnsi="Arial" w:cs="Arial"/>
          <w:i/>
          <w:iCs/>
        </w:rPr>
        <w:t xml:space="preserve">El jugador aparecerá en el nivel de juego tal y como se puede ver en el </w:t>
      </w:r>
      <w:r w:rsidRPr="001F5F65">
        <w:rPr>
          <w:rFonts w:ascii="Arial" w:hAnsi="Arial" w:cs="Arial"/>
          <w:b/>
          <w:i/>
          <w:iCs/>
        </w:rPr>
        <w:t>Boceto</w:t>
      </w:r>
      <w:r>
        <w:rPr>
          <w:rFonts w:ascii="Arial" w:hAnsi="Arial" w:cs="Arial"/>
          <w:i/>
          <w:iCs/>
        </w:rPr>
        <w:t xml:space="preserve"> del nivel de juego</w:t>
      </w:r>
    </w:p>
    <w:p w14:paraId="6E64045F" w14:textId="5657C301" w:rsidR="001F5F65" w:rsidRDefault="001F5F65" w:rsidP="001F5F65">
      <w:pPr>
        <w:pStyle w:val="Contenidodelatabla"/>
        <w:numPr>
          <w:ilvl w:val="0"/>
          <w:numId w:val="13"/>
        </w:numPr>
        <w:rPr>
          <w:rFonts w:ascii="Arial" w:hAnsi="Arial" w:cs="Arial"/>
          <w:i/>
          <w:iCs/>
        </w:rPr>
      </w:pPr>
      <w:r>
        <w:rPr>
          <w:rFonts w:ascii="Arial" w:hAnsi="Arial" w:cs="Arial"/>
          <w:i/>
          <w:iCs/>
        </w:rPr>
        <w:t>La tarea principal del jugador es esquivar los disparos enemigos mientras elimina a todos los enemigos que aparecen en pantalla</w:t>
      </w:r>
    </w:p>
    <w:p w14:paraId="76F955A6" w14:textId="37A8BE48" w:rsidR="001F5F65" w:rsidRDefault="001F5F65" w:rsidP="001F5F65">
      <w:pPr>
        <w:pStyle w:val="Contenidodelatabla"/>
        <w:numPr>
          <w:ilvl w:val="0"/>
          <w:numId w:val="13"/>
        </w:numPr>
        <w:rPr>
          <w:rFonts w:ascii="Arial" w:hAnsi="Arial" w:cs="Arial"/>
          <w:i/>
          <w:iCs/>
        </w:rPr>
      </w:pPr>
      <w:r>
        <w:rPr>
          <w:rFonts w:ascii="Arial" w:hAnsi="Arial" w:cs="Arial"/>
          <w:i/>
          <w:iCs/>
        </w:rPr>
        <w:t>El jugador puede moverse lateralmente, verticalmente y apuntar a cualquier punto en la pantalla mientras el personaje avanza solo (como suele verse en los rail shooters)</w:t>
      </w:r>
    </w:p>
    <w:p w14:paraId="656A3CBB" w14:textId="586B082A" w:rsidR="001F5F65" w:rsidRDefault="001F5F65" w:rsidP="001F5F65">
      <w:pPr>
        <w:pStyle w:val="Contenidodelatabla"/>
        <w:numPr>
          <w:ilvl w:val="0"/>
          <w:numId w:val="13"/>
        </w:numPr>
        <w:rPr>
          <w:rFonts w:ascii="Arial" w:hAnsi="Arial" w:cs="Arial"/>
          <w:i/>
          <w:iCs/>
        </w:rPr>
      </w:pPr>
      <w:r>
        <w:rPr>
          <w:rFonts w:ascii="Arial" w:hAnsi="Arial" w:cs="Arial"/>
          <w:i/>
          <w:iCs/>
        </w:rPr>
        <w:t>El jugador tiene un botón de disparar el arma actual y un botón para cambiar de color de disparo actual</w:t>
      </w:r>
    </w:p>
    <w:p w14:paraId="02A6E9FC" w14:textId="4412CC29" w:rsidR="001F5F65" w:rsidRDefault="001F5F65" w:rsidP="001F5F65">
      <w:pPr>
        <w:pStyle w:val="Contenidodelatabla"/>
        <w:numPr>
          <w:ilvl w:val="0"/>
          <w:numId w:val="13"/>
        </w:numPr>
        <w:rPr>
          <w:rFonts w:ascii="Arial" w:hAnsi="Arial" w:cs="Arial"/>
          <w:i/>
          <w:iCs/>
        </w:rPr>
      </w:pPr>
      <w:r>
        <w:rPr>
          <w:rFonts w:ascii="Arial" w:hAnsi="Arial" w:cs="Arial"/>
          <w:i/>
          <w:iCs/>
        </w:rPr>
        <w:t>Cada vez que hace coincidir el color del disparo con el color del enemigo al que dio, se ira llenando la barra de color correspondiente</w:t>
      </w:r>
    </w:p>
    <w:p w14:paraId="26090BB4" w14:textId="5C3800CC" w:rsidR="001F5F65" w:rsidRDefault="001F5F65" w:rsidP="001F5F65">
      <w:pPr>
        <w:pStyle w:val="Contenidodelatabla"/>
        <w:numPr>
          <w:ilvl w:val="0"/>
          <w:numId w:val="13"/>
        </w:numPr>
        <w:rPr>
          <w:rFonts w:ascii="Arial" w:hAnsi="Arial" w:cs="Arial"/>
          <w:i/>
          <w:iCs/>
        </w:rPr>
      </w:pPr>
      <w:r>
        <w:rPr>
          <w:rFonts w:ascii="Arial" w:hAnsi="Arial" w:cs="Arial"/>
          <w:i/>
          <w:iCs/>
        </w:rPr>
        <w:t>Una vez que cargo una barra, puede utilizar ese poder presionando el botón de activación de esa barra (un botón diferente por cada barra)</w:t>
      </w:r>
    </w:p>
    <w:p w14:paraId="7A84983D" w14:textId="089675A0" w:rsidR="001F5F65" w:rsidRDefault="001F5F65" w:rsidP="001F5F65">
      <w:pPr>
        <w:pStyle w:val="Contenidodelatabla"/>
        <w:numPr>
          <w:ilvl w:val="0"/>
          <w:numId w:val="13"/>
        </w:numPr>
        <w:rPr>
          <w:rFonts w:ascii="Arial" w:hAnsi="Arial" w:cs="Arial"/>
          <w:i/>
          <w:iCs/>
        </w:rPr>
      </w:pPr>
      <w:r>
        <w:rPr>
          <w:rFonts w:ascii="Arial" w:hAnsi="Arial" w:cs="Arial"/>
          <w:i/>
          <w:iCs/>
        </w:rPr>
        <w:t>Al final de ciertos niveles se agregara una pelea contra un jefe final más difícil que hará necesario ir cambiando de color a medida que se dispara a ciertas zonas del jefe.</w:t>
      </w:r>
    </w:p>
    <w:p w14:paraId="3F813E18" w14:textId="379800B8" w:rsidR="001F5F65" w:rsidRDefault="001F5F65" w:rsidP="001F5F65">
      <w:pPr>
        <w:pStyle w:val="Contenidodelatabla"/>
        <w:numPr>
          <w:ilvl w:val="0"/>
          <w:numId w:val="13"/>
        </w:numPr>
        <w:rPr>
          <w:rFonts w:ascii="Arial" w:hAnsi="Arial" w:cs="Arial"/>
          <w:i/>
          <w:iCs/>
        </w:rPr>
      </w:pPr>
      <w:r>
        <w:rPr>
          <w:rFonts w:ascii="Arial" w:hAnsi="Arial" w:cs="Arial"/>
          <w:i/>
          <w:iCs/>
        </w:rPr>
        <w:t>Al final del nivel aparece una cinemática que hará avanzar la historia</w:t>
      </w:r>
    </w:p>
    <w:p w14:paraId="139ADC03" w14:textId="77777777" w:rsidR="00210968" w:rsidRDefault="00210968" w:rsidP="00210968">
      <w:pPr>
        <w:pStyle w:val="Contenidodelatabla"/>
        <w:ind w:left="709"/>
        <w:rPr>
          <w:rFonts w:ascii="Arial" w:hAnsi="Arial" w:cs="Arial"/>
          <w:i/>
          <w:iCs/>
        </w:rPr>
      </w:pPr>
    </w:p>
    <w:p w14:paraId="2F88C36C" w14:textId="77777777" w:rsidR="00210968" w:rsidRDefault="00210968"/>
    <w:p w14:paraId="2CBDD30A" w14:textId="77777777" w:rsidR="00727939" w:rsidRDefault="00727939">
      <w:pPr>
        <w:rPr>
          <w:rFonts w:ascii="Arial" w:hAnsi="Arial" w:cs="Arial"/>
          <w:b/>
          <w:bCs/>
          <w:color w:val="333333"/>
        </w:rPr>
      </w:pPr>
      <w:r>
        <w:rPr>
          <w:rFonts w:ascii="Arial" w:hAnsi="Arial" w:cs="Arial"/>
          <w:b/>
          <w:bCs/>
          <w:color w:val="333333"/>
        </w:rPr>
        <w:t>Estética</w:t>
      </w:r>
    </w:p>
    <w:p w14:paraId="241AE0E0" w14:textId="5F421F92" w:rsidR="00210968" w:rsidRDefault="001D090F" w:rsidP="00210968">
      <w:pPr>
        <w:pStyle w:val="Contenidodelatabla"/>
        <w:ind w:left="709"/>
        <w:rPr>
          <w:rFonts w:ascii="Arial" w:hAnsi="Arial" w:cs="Arial"/>
          <w:i/>
          <w:iCs/>
        </w:rPr>
      </w:pPr>
      <w:r>
        <w:rPr>
          <w:rFonts w:ascii="Arial" w:hAnsi="Arial" w:cs="Arial"/>
          <w:i/>
          <w:iCs/>
        </w:rPr>
        <w:t xml:space="preserve">Se espera que el jugador se sienta desafiado a realizar </w:t>
      </w:r>
      <w:r w:rsidR="00B04680">
        <w:rPr>
          <w:rFonts w:ascii="Arial" w:hAnsi="Arial" w:cs="Arial"/>
          <w:i/>
          <w:iCs/>
        </w:rPr>
        <w:t>combinaciones de color de disparo,</w:t>
      </w:r>
      <w:r>
        <w:rPr>
          <w:rFonts w:ascii="Arial" w:hAnsi="Arial" w:cs="Arial"/>
          <w:i/>
          <w:iCs/>
        </w:rPr>
        <w:t xml:space="preserve"> y obtener </w:t>
      </w:r>
      <w:r w:rsidR="005F3AE8">
        <w:rPr>
          <w:rFonts w:ascii="Arial" w:hAnsi="Arial" w:cs="Arial"/>
          <w:i/>
          <w:iCs/>
        </w:rPr>
        <w:t>así ataques</w:t>
      </w:r>
      <w:r>
        <w:rPr>
          <w:rFonts w:ascii="Arial" w:hAnsi="Arial" w:cs="Arial"/>
          <w:i/>
          <w:iCs/>
        </w:rPr>
        <w:t xml:space="preserve"> y poderes visualmente impactantes en pantalla mientras siente la adrenalina de esquivar y atacar a los enemigos con el color de disparo correspondiente, al mismo tiempo. El desafío y adrenalina que se busca conseguir, será acompañado con efectos visuales en pantalla y con una banda sonora que acentúe la acción de lo que ocurre en pantalla. Se planean que las misiones sean de corta duración para que el jugador pueda hacer partidas rápidas en su tiempo libre.</w:t>
      </w:r>
      <w:r w:rsidR="001F5F65">
        <w:rPr>
          <w:rFonts w:ascii="Arial" w:hAnsi="Arial" w:cs="Arial"/>
          <w:i/>
          <w:iCs/>
        </w:rPr>
        <w:t xml:space="preserve"> Más detalles en la sección </w:t>
      </w:r>
      <w:r w:rsidR="001F5F65" w:rsidRPr="001F5F65">
        <w:rPr>
          <w:rFonts w:ascii="Arial" w:hAnsi="Arial" w:cs="Arial"/>
          <w:b/>
          <w:i/>
          <w:iCs/>
        </w:rPr>
        <w:t>Arte</w:t>
      </w:r>
      <w:r w:rsidR="001F5F65">
        <w:rPr>
          <w:rFonts w:ascii="Arial" w:hAnsi="Arial" w:cs="Arial"/>
          <w:i/>
          <w:iCs/>
        </w:rPr>
        <w:t xml:space="preserve"> debajo</w:t>
      </w:r>
      <w:r w:rsidR="00FC3DB7">
        <w:rPr>
          <w:rFonts w:ascii="Arial" w:hAnsi="Arial" w:cs="Arial"/>
          <w:i/>
          <w:iCs/>
        </w:rPr>
        <w:t>.</w:t>
      </w:r>
    </w:p>
    <w:p w14:paraId="3631BF3A" w14:textId="77777777" w:rsidR="00210968" w:rsidRDefault="00210968" w:rsidP="00210968">
      <w:pPr>
        <w:pStyle w:val="Contenidodelatabla"/>
        <w:rPr>
          <w:rFonts w:ascii="Arial" w:hAnsi="Arial" w:cs="Arial"/>
          <w:i/>
          <w:iCs/>
        </w:rPr>
      </w:pPr>
    </w:p>
    <w:p w14:paraId="2D81E359" w14:textId="77777777" w:rsidR="00210968" w:rsidRDefault="00210968" w:rsidP="00210968">
      <w:pPr>
        <w:pStyle w:val="Contenidodelatabla"/>
        <w:rPr>
          <w:rFonts w:ascii="Arial" w:hAnsi="Arial" w:cs="Arial"/>
          <w:i/>
          <w:iCs/>
        </w:rPr>
      </w:pPr>
    </w:p>
    <w:p w14:paraId="6AFB878D" w14:textId="77777777" w:rsidR="00823601" w:rsidRDefault="00823601" w:rsidP="00210968">
      <w:pPr>
        <w:pStyle w:val="Contenidodelatabla"/>
        <w:rPr>
          <w:rFonts w:ascii="Arial" w:hAnsi="Arial" w:cs="Arial"/>
          <w:b/>
          <w:bCs/>
          <w:color w:val="333333"/>
        </w:rPr>
      </w:pPr>
      <w:r>
        <w:rPr>
          <w:rFonts w:ascii="Arial" w:hAnsi="Arial" w:cs="Arial"/>
          <w:b/>
          <w:bCs/>
          <w:color w:val="333333"/>
        </w:rPr>
        <w:t>Arte</w:t>
      </w:r>
    </w:p>
    <w:p w14:paraId="12468C64" w14:textId="49769565" w:rsidR="00272F99" w:rsidRDefault="00A4333C" w:rsidP="00877A2C">
      <w:pPr>
        <w:pStyle w:val="Contenidodelatabla"/>
        <w:ind w:left="709"/>
        <w:rPr>
          <w:rFonts w:ascii="Arial" w:hAnsi="Arial" w:cs="Arial"/>
          <w:i/>
          <w:iCs/>
          <w:color w:val="333333"/>
        </w:rPr>
      </w:pPr>
      <w:r>
        <w:rPr>
          <w:rFonts w:ascii="Arial" w:hAnsi="Arial" w:cs="Arial"/>
          <w:i/>
          <w:iCs/>
          <w:color w:val="333333"/>
        </w:rPr>
        <w:t xml:space="preserve">Se buscara que el arte y sensación general del juego sea </w:t>
      </w:r>
      <w:r w:rsidR="005F3AE8">
        <w:rPr>
          <w:rFonts w:ascii="Arial" w:hAnsi="Arial" w:cs="Arial"/>
          <w:i/>
          <w:iCs/>
          <w:color w:val="333333"/>
        </w:rPr>
        <w:t>de estilo tecnológico</w:t>
      </w:r>
      <w:r w:rsidR="00877A2C">
        <w:rPr>
          <w:rFonts w:ascii="Arial" w:hAnsi="Arial" w:cs="Arial"/>
          <w:i/>
          <w:iCs/>
          <w:color w:val="333333"/>
        </w:rPr>
        <w:t xml:space="preserve"> con matices de anime</w:t>
      </w:r>
      <w:r w:rsidR="00272F99">
        <w:rPr>
          <w:rFonts w:ascii="Arial" w:hAnsi="Arial" w:cs="Arial"/>
          <w:i/>
          <w:iCs/>
          <w:color w:val="333333"/>
        </w:rPr>
        <w:t xml:space="preserve"> para el dibujado y los personajes</w:t>
      </w:r>
      <w:r w:rsidR="005F3AE8">
        <w:rPr>
          <w:rFonts w:ascii="Arial" w:hAnsi="Arial" w:cs="Arial"/>
          <w:i/>
          <w:iCs/>
          <w:color w:val="333333"/>
        </w:rPr>
        <w:t xml:space="preserve"> pero con escenarios terrestres</w:t>
      </w:r>
      <w:r w:rsidR="00877A2C">
        <w:rPr>
          <w:rFonts w:ascii="Arial" w:hAnsi="Arial" w:cs="Arial"/>
          <w:i/>
          <w:iCs/>
          <w:color w:val="333333"/>
        </w:rPr>
        <w:t xml:space="preserve">. </w:t>
      </w:r>
    </w:p>
    <w:p w14:paraId="007D0B2F" w14:textId="1B37EE82" w:rsidR="00A4333C" w:rsidRDefault="00877A2C" w:rsidP="00877A2C">
      <w:pPr>
        <w:pStyle w:val="Contenidodelatabla"/>
        <w:ind w:left="709"/>
        <w:rPr>
          <w:rFonts w:ascii="Arial" w:hAnsi="Arial" w:cs="Arial"/>
          <w:i/>
          <w:iCs/>
          <w:color w:val="333333"/>
        </w:rPr>
      </w:pPr>
      <w:r>
        <w:rPr>
          <w:rFonts w:ascii="Arial" w:hAnsi="Arial" w:cs="Arial"/>
          <w:i/>
          <w:iCs/>
          <w:color w:val="333333"/>
        </w:rPr>
        <w:t>En el mundo del juego</w:t>
      </w:r>
      <w:r w:rsidR="00A4333C">
        <w:rPr>
          <w:rFonts w:ascii="Arial" w:hAnsi="Arial" w:cs="Arial"/>
          <w:i/>
          <w:iCs/>
          <w:color w:val="333333"/>
        </w:rPr>
        <w:t xml:space="preserve"> </w:t>
      </w:r>
      <w:r w:rsidR="00272F99">
        <w:rPr>
          <w:rFonts w:ascii="Arial" w:hAnsi="Arial" w:cs="Arial"/>
          <w:i/>
          <w:iCs/>
          <w:color w:val="333333"/>
        </w:rPr>
        <w:t>convive</w:t>
      </w:r>
      <w:r w:rsidR="00A4333C">
        <w:rPr>
          <w:rFonts w:ascii="Arial" w:hAnsi="Arial" w:cs="Arial"/>
          <w:i/>
          <w:iCs/>
          <w:color w:val="333333"/>
        </w:rPr>
        <w:t xml:space="preserve"> la tecnología </w:t>
      </w:r>
      <w:r>
        <w:rPr>
          <w:rFonts w:ascii="Arial" w:hAnsi="Arial" w:cs="Arial"/>
          <w:i/>
          <w:iCs/>
          <w:color w:val="333333"/>
        </w:rPr>
        <w:t xml:space="preserve">futurista </w:t>
      </w:r>
      <w:r w:rsidR="00A4333C">
        <w:rPr>
          <w:rFonts w:ascii="Arial" w:hAnsi="Arial" w:cs="Arial"/>
          <w:i/>
          <w:iCs/>
          <w:color w:val="333333"/>
        </w:rPr>
        <w:t>del traje</w:t>
      </w:r>
      <w:r>
        <w:rPr>
          <w:rFonts w:ascii="Arial" w:hAnsi="Arial" w:cs="Arial"/>
          <w:i/>
          <w:iCs/>
          <w:color w:val="333333"/>
        </w:rPr>
        <w:t xml:space="preserve"> de batalla junto con</w:t>
      </w:r>
      <w:r w:rsidR="00A4333C">
        <w:rPr>
          <w:rFonts w:ascii="Arial" w:hAnsi="Arial" w:cs="Arial"/>
          <w:i/>
          <w:iCs/>
          <w:color w:val="333333"/>
        </w:rPr>
        <w:t xml:space="preserve"> locaciones del planeta tierra.</w:t>
      </w:r>
      <w:r w:rsidR="00272F99">
        <w:rPr>
          <w:rFonts w:ascii="Arial" w:hAnsi="Arial" w:cs="Arial"/>
          <w:i/>
          <w:iCs/>
          <w:color w:val="333333"/>
        </w:rPr>
        <w:t xml:space="preserve"> E</w:t>
      </w:r>
      <w:r w:rsidR="00A4333C">
        <w:rPr>
          <w:rFonts w:ascii="Arial" w:hAnsi="Arial" w:cs="Arial"/>
          <w:i/>
          <w:iCs/>
          <w:color w:val="333333"/>
        </w:rPr>
        <w:t>l desarrollo de los niveles será en locaciones de la tierra ya que la historia del juego transcurre en este planeta</w:t>
      </w:r>
      <w:r w:rsidR="00272F99">
        <w:rPr>
          <w:rFonts w:ascii="Arial" w:hAnsi="Arial" w:cs="Arial"/>
          <w:i/>
          <w:iCs/>
          <w:color w:val="333333"/>
        </w:rPr>
        <w:t xml:space="preserve"> en la época actual</w:t>
      </w:r>
      <w:r w:rsidR="00A4333C">
        <w:rPr>
          <w:rFonts w:ascii="Arial" w:hAnsi="Arial" w:cs="Arial"/>
          <w:i/>
          <w:iCs/>
          <w:color w:val="333333"/>
        </w:rPr>
        <w:t xml:space="preserve">, por lo que el arte de los niveles </w:t>
      </w:r>
      <w:r w:rsidR="00272F99">
        <w:rPr>
          <w:rFonts w:ascii="Arial" w:hAnsi="Arial" w:cs="Arial"/>
          <w:i/>
          <w:iCs/>
          <w:color w:val="333333"/>
        </w:rPr>
        <w:t>contara con</w:t>
      </w:r>
      <w:r w:rsidR="00A4333C">
        <w:rPr>
          <w:rFonts w:ascii="Arial" w:hAnsi="Arial" w:cs="Arial"/>
          <w:i/>
          <w:iCs/>
          <w:color w:val="333333"/>
        </w:rPr>
        <w:t xml:space="preserve"> edificios y vehículos de esta época con excepción del traje de batalla del jugador que será mecánico y con destellos de luces y partículas para darle un aspecto futurista.</w:t>
      </w:r>
    </w:p>
    <w:p w14:paraId="6A9974A9" w14:textId="77777777" w:rsidR="00A4333C" w:rsidRDefault="00A4333C" w:rsidP="00823601">
      <w:pPr>
        <w:pStyle w:val="Contenidodelatabla"/>
        <w:ind w:left="709"/>
        <w:rPr>
          <w:rFonts w:ascii="Arial" w:hAnsi="Arial" w:cs="Arial"/>
          <w:i/>
          <w:iCs/>
          <w:color w:val="333333"/>
        </w:rPr>
      </w:pPr>
      <w:r>
        <w:rPr>
          <w:rFonts w:ascii="Arial" w:hAnsi="Arial" w:cs="Arial"/>
          <w:i/>
          <w:iCs/>
          <w:noProof/>
          <w:color w:val="333333"/>
          <w:lang w:val="es-UY" w:eastAsia="es-UY" w:bidi="ar-SA"/>
        </w:rPr>
        <w:drawing>
          <wp:inline distT="0" distB="0" distL="0" distR="0" wp14:anchorId="230685B0" wp14:editId="74175250">
            <wp:extent cx="4019579" cy="28812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ceta_nivel_de_jue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0518" cy="3046759"/>
                    </a:xfrm>
                    <a:prstGeom prst="rect">
                      <a:avLst/>
                    </a:prstGeom>
                  </pic:spPr>
                </pic:pic>
              </a:graphicData>
            </a:graphic>
          </wp:inline>
        </w:drawing>
      </w:r>
      <w:r>
        <w:rPr>
          <w:rFonts w:ascii="Arial" w:hAnsi="Arial" w:cs="Arial"/>
          <w:i/>
          <w:iCs/>
          <w:color w:val="333333"/>
        </w:rPr>
        <w:t xml:space="preserve"> </w:t>
      </w:r>
    </w:p>
    <w:p w14:paraId="574F43E7" w14:textId="77777777" w:rsidR="00A4333C" w:rsidRPr="00877A2C" w:rsidRDefault="00A4333C" w:rsidP="00823601">
      <w:pPr>
        <w:pStyle w:val="Contenidodelatabla"/>
        <w:ind w:left="709"/>
        <w:rPr>
          <w:rFonts w:ascii="Arial" w:hAnsi="Arial" w:cs="Arial"/>
          <w:i/>
          <w:iCs/>
          <w:color w:val="808080" w:themeColor="background1" w:themeShade="80"/>
          <w:sz w:val="22"/>
          <w:szCs w:val="22"/>
        </w:rPr>
      </w:pPr>
      <w:r w:rsidRPr="00877A2C">
        <w:rPr>
          <w:rFonts w:ascii="Arial" w:hAnsi="Arial" w:cs="Arial"/>
          <w:i/>
          <w:iCs/>
          <w:color w:val="808080" w:themeColor="background1" w:themeShade="80"/>
          <w:sz w:val="22"/>
          <w:szCs w:val="22"/>
        </w:rPr>
        <w:t>Boceto de un nivel de juego donde una ciudad fue destruida por las batallas.</w:t>
      </w:r>
    </w:p>
    <w:p w14:paraId="2B4891A4" w14:textId="77777777" w:rsidR="00A4333C" w:rsidRDefault="00A4333C" w:rsidP="00823601">
      <w:pPr>
        <w:pStyle w:val="Contenidodelatabla"/>
        <w:ind w:left="709"/>
        <w:rPr>
          <w:rFonts w:ascii="Arial" w:hAnsi="Arial" w:cs="Arial"/>
          <w:i/>
          <w:iCs/>
          <w:color w:val="333333"/>
        </w:rPr>
      </w:pPr>
    </w:p>
    <w:p w14:paraId="1EBFA6EE" w14:textId="2AF98096" w:rsidR="00272F99" w:rsidRDefault="00272F99" w:rsidP="00272F99">
      <w:pPr>
        <w:pStyle w:val="Contenidodelatabla"/>
        <w:ind w:left="709"/>
        <w:rPr>
          <w:rFonts w:ascii="Arial" w:hAnsi="Arial" w:cs="Arial"/>
          <w:i/>
          <w:iCs/>
          <w:color w:val="333333"/>
        </w:rPr>
      </w:pPr>
      <w:r>
        <w:rPr>
          <w:rFonts w:ascii="Arial" w:hAnsi="Arial" w:cs="Arial"/>
          <w:i/>
          <w:iCs/>
          <w:color w:val="333333"/>
        </w:rPr>
        <w:t>Por su parte los enemigos serán en forma de insectos con diferentes tipos de forma de moverse (caminar, volar, etc.), Como referencia se puede apreciar el siguiente boceto.</w:t>
      </w:r>
    </w:p>
    <w:p w14:paraId="1757280C" w14:textId="19F6B1C7" w:rsidR="00A4333C" w:rsidRDefault="00A4333C" w:rsidP="00823601">
      <w:pPr>
        <w:pStyle w:val="Contenidodelatabla"/>
        <w:ind w:left="709"/>
        <w:rPr>
          <w:rFonts w:ascii="Arial" w:hAnsi="Arial" w:cs="Arial"/>
          <w:i/>
          <w:iCs/>
          <w:color w:val="333333"/>
        </w:rPr>
      </w:pPr>
      <w:r>
        <w:rPr>
          <w:rFonts w:ascii="Arial" w:hAnsi="Arial" w:cs="Arial"/>
          <w:i/>
          <w:iCs/>
          <w:noProof/>
          <w:color w:val="333333"/>
          <w:lang w:val="es-UY" w:eastAsia="es-UY" w:bidi="ar-SA"/>
        </w:rPr>
        <w:lastRenderedPageBreak/>
        <w:drawing>
          <wp:inline distT="0" distB="0" distL="0" distR="0" wp14:anchorId="280EF0BE" wp14:editId="4DDAC080">
            <wp:extent cx="3200400" cy="3200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ceto_enemigo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345" cy="3240345"/>
                    </a:xfrm>
                    <a:prstGeom prst="rect">
                      <a:avLst/>
                    </a:prstGeom>
                  </pic:spPr>
                </pic:pic>
              </a:graphicData>
            </a:graphic>
          </wp:inline>
        </w:drawing>
      </w:r>
    </w:p>
    <w:p w14:paraId="0D1E62E5" w14:textId="42B0FAA4" w:rsidR="00A4333C" w:rsidRDefault="00A4333C" w:rsidP="00823601">
      <w:pPr>
        <w:pStyle w:val="Contenidodelatabla"/>
        <w:ind w:left="709"/>
        <w:rPr>
          <w:rFonts w:ascii="Arial" w:hAnsi="Arial" w:cs="Arial"/>
          <w:i/>
          <w:iCs/>
          <w:color w:val="808080" w:themeColor="background1" w:themeShade="80"/>
          <w:sz w:val="22"/>
          <w:szCs w:val="22"/>
        </w:rPr>
      </w:pPr>
      <w:r w:rsidRPr="00877A2C">
        <w:rPr>
          <w:rFonts w:ascii="Arial" w:hAnsi="Arial" w:cs="Arial"/>
          <w:i/>
          <w:iCs/>
          <w:color w:val="808080" w:themeColor="background1" w:themeShade="80"/>
          <w:sz w:val="22"/>
          <w:szCs w:val="22"/>
        </w:rPr>
        <w:t>Inspiración para el diseño de los enemigos del juego (sacados de Metroid Prime)</w:t>
      </w:r>
    </w:p>
    <w:p w14:paraId="65088172" w14:textId="77777777" w:rsidR="00272F99" w:rsidRDefault="00272F99" w:rsidP="00823601">
      <w:pPr>
        <w:pStyle w:val="Contenidodelatabla"/>
        <w:ind w:left="709"/>
        <w:rPr>
          <w:rFonts w:ascii="Arial" w:hAnsi="Arial" w:cs="Arial"/>
          <w:i/>
          <w:iCs/>
          <w:color w:val="808080" w:themeColor="background1" w:themeShade="80"/>
          <w:sz w:val="22"/>
          <w:szCs w:val="22"/>
        </w:rPr>
      </w:pPr>
    </w:p>
    <w:p w14:paraId="125AD53F" w14:textId="50A084FE" w:rsidR="00272F99" w:rsidRPr="00272F99" w:rsidRDefault="00272F99" w:rsidP="00823601">
      <w:pPr>
        <w:pStyle w:val="Contenidodelatabla"/>
        <w:ind w:left="709"/>
        <w:rPr>
          <w:rFonts w:ascii="Arial" w:hAnsi="Arial" w:cs="Arial"/>
          <w:i/>
          <w:iCs/>
        </w:rPr>
      </w:pPr>
      <w:r w:rsidRPr="00272F99">
        <w:rPr>
          <w:rFonts w:ascii="Arial" w:hAnsi="Arial" w:cs="Arial"/>
          <w:i/>
          <w:iCs/>
        </w:rPr>
        <w:t>El diseño del traje y los personajes NPC del juego serán diseñados con un estilo anime</w:t>
      </w:r>
      <w:r w:rsidR="005F3AE8">
        <w:rPr>
          <w:rFonts w:ascii="Arial" w:hAnsi="Arial" w:cs="Arial"/>
          <w:i/>
          <w:iCs/>
        </w:rPr>
        <w:t xml:space="preserve"> y estilo futurista, con líneas de colores en el traje para acentuar el estilo de traje con energía</w:t>
      </w:r>
      <w:r>
        <w:rPr>
          <w:rFonts w:ascii="Arial" w:hAnsi="Arial" w:cs="Arial"/>
          <w:i/>
          <w:iCs/>
        </w:rPr>
        <w:t>.</w:t>
      </w:r>
    </w:p>
    <w:p w14:paraId="18FFE032" w14:textId="77777777" w:rsidR="00A4333C" w:rsidRDefault="00A4333C" w:rsidP="00823601">
      <w:pPr>
        <w:pStyle w:val="Contenidodelatabla"/>
        <w:ind w:left="709"/>
        <w:rPr>
          <w:rFonts w:ascii="Arial" w:hAnsi="Arial" w:cs="Arial"/>
          <w:i/>
          <w:iCs/>
          <w:color w:val="333333"/>
        </w:rPr>
      </w:pPr>
    </w:p>
    <w:p w14:paraId="1A8C33CE" w14:textId="77777777" w:rsidR="00A4333C" w:rsidRDefault="00A4333C" w:rsidP="00823601">
      <w:pPr>
        <w:pStyle w:val="Contenidodelatabla"/>
        <w:ind w:left="709"/>
        <w:rPr>
          <w:rFonts w:ascii="Arial" w:hAnsi="Arial" w:cs="Arial"/>
          <w:i/>
          <w:iCs/>
          <w:color w:val="333333"/>
        </w:rPr>
      </w:pPr>
      <w:r>
        <w:rPr>
          <w:rFonts w:ascii="Arial" w:hAnsi="Arial" w:cs="Arial"/>
          <w:i/>
          <w:iCs/>
          <w:noProof/>
          <w:color w:val="333333"/>
          <w:lang w:val="es-UY" w:eastAsia="es-UY" w:bidi="ar-SA"/>
        </w:rPr>
        <w:drawing>
          <wp:inline distT="0" distB="0" distL="0" distR="0" wp14:anchorId="44AEF5EB" wp14:editId="690987E7">
            <wp:extent cx="3160054" cy="4088921"/>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sonaj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5457" cy="4186488"/>
                    </a:xfrm>
                    <a:prstGeom prst="rect">
                      <a:avLst/>
                    </a:prstGeom>
                  </pic:spPr>
                </pic:pic>
              </a:graphicData>
            </a:graphic>
          </wp:inline>
        </w:drawing>
      </w:r>
      <w:r>
        <w:rPr>
          <w:rFonts w:ascii="Arial" w:hAnsi="Arial" w:cs="Arial"/>
          <w:i/>
          <w:iCs/>
          <w:color w:val="333333"/>
        </w:rPr>
        <w:t xml:space="preserve"> </w:t>
      </w:r>
    </w:p>
    <w:p w14:paraId="18F90878" w14:textId="77777777" w:rsidR="00A4333C" w:rsidRPr="00877A2C" w:rsidRDefault="00A4333C" w:rsidP="00823601">
      <w:pPr>
        <w:pStyle w:val="Contenidodelatabla"/>
        <w:ind w:left="709"/>
        <w:rPr>
          <w:rFonts w:ascii="Arial" w:hAnsi="Arial" w:cs="Arial"/>
          <w:i/>
          <w:iCs/>
          <w:color w:val="808080" w:themeColor="background1" w:themeShade="80"/>
          <w:sz w:val="22"/>
          <w:szCs w:val="22"/>
        </w:rPr>
      </w:pPr>
      <w:r w:rsidRPr="00877A2C">
        <w:rPr>
          <w:rFonts w:ascii="Arial" w:hAnsi="Arial" w:cs="Arial"/>
          <w:i/>
          <w:iCs/>
          <w:color w:val="808080" w:themeColor="background1" w:themeShade="80"/>
          <w:sz w:val="22"/>
          <w:szCs w:val="22"/>
        </w:rPr>
        <w:t>Bocetos de inspiración para la creación del traje de batalla y de los personajes.</w:t>
      </w:r>
    </w:p>
    <w:p w14:paraId="7638EA2F" w14:textId="77777777" w:rsidR="00A4333C" w:rsidRDefault="00A4333C" w:rsidP="00823601">
      <w:pPr>
        <w:pStyle w:val="Contenidodelatabla"/>
        <w:ind w:left="709"/>
        <w:rPr>
          <w:rFonts w:ascii="Arial" w:hAnsi="Arial" w:cs="Arial"/>
          <w:i/>
          <w:iCs/>
          <w:color w:val="333333"/>
        </w:rPr>
      </w:pPr>
    </w:p>
    <w:p w14:paraId="2AD6CA3E" w14:textId="4FC02C22" w:rsidR="00272F99" w:rsidRDefault="00272F99" w:rsidP="00823601">
      <w:pPr>
        <w:pStyle w:val="Contenidodelatabla"/>
        <w:ind w:left="709"/>
        <w:rPr>
          <w:rFonts w:ascii="Arial" w:hAnsi="Arial" w:cs="Arial"/>
          <w:i/>
          <w:iCs/>
          <w:color w:val="333333"/>
        </w:rPr>
      </w:pPr>
      <w:r>
        <w:rPr>
          <w:rFonts w:ascii="Arial" w:hAnsi="Arial" w:cs="Arial"/>
          <w:i/>
          <w:iCs/>
          <w:color w:val="333333"/>
        </w:rPr>
        <w:t>Por su parte la UI</w:t>
      </w:r>
      <w:r w:rsidR="005F3AE8">
        <w:rPr>
          <w:rFonts w:ascii="Arial" w:hAnsi="Arial" w:cs="Arial"/>
          <w:i/>
          <w:iCs/>
          <w:color w:val="333333"/>
        </w:rPr>
        <w:t xml:space="preserve"> in-game</w:t>
      </w:r>
      <w:r>
        <w:rPr>
          <w:rFonts w:ascii="Arial" w:hAnsi="Arial" w:cs="Arial"/>
          <w:i/>
          <w:iCs/>
          <w:color w:val="333333"/>
        </w:rPr>
        <w:t xml:space="preserve"> se espera que sea minimalista, solo con información relevante para el juego para que el jugador pueda concentrarse en disparar y esquivar teniendo el mayor porcentaje de la pantalla libre.</w:t>
      </w:r>
      <w:r w:rsidR="00C06F5D">
        <w:rPr>
          <w:rFonts w:ascii="Arial" w:hAnsi="Arial" w:cs="Arial"/>
          <w:i/>
          <w:iCs/>
          <w:color w:val="333333"/>
        </w:rPr>
        <w:t xml:space="preserve"> </w:t>
      </w:r>
      <w:r w:rsidR="00656410">
        <w:rPr>
          <w:rFonts w:ascii="Arial" w:hAnsi="Arial" w:cs="Arial"/>
          <w:i/>
          <w:iCs/>
          <w:color w:val="333333"/>
        </w:rPr>
        <w:t xml:space="preserve">El juego se verá desde </w:t>
      </w:r>
      <w:r w:rsidR="00656410">
        <w:rPr>
          <w:rFonts w:ascii="Arial" w:hAnsi="Arial" w:cs="Arial"/>
          <w:i/>
          <w:iCs/>
          <w:color w:val="333333"/>
        </w:rPr>
        <w:lastRenderedPageBreak/>
        <w:t>una perspectiva en primera persona, por lo que también el arma del jugador será visible.</w:t>
      </w:r>
      <w:r w:rsidR="005F3AE8">
        <w:rPr>
          <w:rFonts w:ascii="Arial" w:hAnsi="Arial" w:cs="Arial"/>
          <w:i/>
          <w:iCs/>
          <w:color w:val="333333"/>
        </w:rPr>
        <w:t xml:space="preserve"> Habrá un crosshair en pantalla que el jugador puede mover.</w:t>
      </w:r>
      <w:r w:rsidR="00C06F5D">
        <w:rPr>
          <w:rFonts w:ascii="Arial" w:hAnsi="Arial" w:cs="Arial"/>
          <w:i/>
          <w:iCs/>
          <w:color w:val="333333"/>
        </w:rPr>
        <w:t xml:space="preserve"> </w:t>
      </w:r>
      <w:r w:rsidR="005F3AE8">
        <w:rPr>
          <w:rFonts w:ascii="Arial" w:hAnsi="Arial" w:cs="Arial"/>
          <w:i/>
          <w:iCs/>
          <w:color w:val="333333"/>
        </w:rPr>
        <w:t>El disparo seleccionado claramente visible en pantalla y las barras de energía también visibles siempre.</w:t>
      </w:r>
    </w:p>
    <w:p w14:paraId="33BE8E4F" w14:textId="0CE4CCA5" w:rsidR="00C06F5D" w:rsidRDefault="00674DFF" w:rsidP="00823601">
      <w:pPr>
        <w:pStyle w:val="Contenidodelatabla"/>
        <w:ind w:left="709"/>
        <w:rPr>
          <w:rFonts w:ascii="Arial" w:hAnsi="Arial" w:cs="Arial"/>
          <w:i/>
          <w:iCs/>
          <w:color w:val="333333"/>
        </w:rPr>
      </w:pPr>
      <w:r>
        <w:rPr>
          <w:rFonts w:ascii="Arial" w:hAnsi="Arial" w:cs="Arial"/>
          <w:i/>
          <w:iCs/>
          <w:noProof/>
          <w:color w:val="333333"/>
          <w:lang w:val="es-UY" w:eastAsia="es-UY" w:bidi="ar-SA"/>
        </w:rPr>
        <w:drawing>
          <wp:inline distT="0" distB="0" distL="0" distR="0" wp14:anchorId="6599AB70" wp14:editId="27FBE865">
            <wp:extent cx="4915814" cy="33960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ceto_nivel_de_jue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3012" cy="3449413"/>
                    </a:xfrm>
                    <a:prstGeom prst="rect">
                      <a:avLst/>
                    </a:prstGeom>
                  </pic:spPr>
                </pic:pic>
              </a:graphicData>
            </a:graphic>
          </wp:inline>
        </w:drawing>
      </w:r>
    </w:p>
    <w:p w14:paraId="6667780D" w14:textId="5F4C4CB7" w:rsidR="00DD3084" w:rsidRPr="00717627" w:rsidRDefault="00717627" w:rsidP="00823601">
      <w:pPr>
        <w:pStyle w:val="Contenidodelatabla"/>
        <w:ind w:left="709"/>
        <w:rPr>
          <w:rFonts w:ascii="Arial" w:hAnsi="Arial" w:cs="Arial"/>
          <w:i/>
          <w:color w:val="808080" w:themeColor="background1" w:themeShade="80"/>
          <w:sz w:val="22"/>
          <w:szCs w:val="22"/>
        </w:rPr>
      </w:pPr>
      <w:r w:rsidRPr="00717627">
        <w:rPr>
          <w:rFonts w:ascii="Arial" w:hAnsi="Arial" w:cs="Arial"/>
          <w:i/>
          <w:iCs/>
          <w:color w:val="808080" w:themeColor="background1" w:themeShade="80"/>
          <w:sz w:val="22"/>
          <w:szCs w:val="22"/>
        </w:rPr>
        <w:t>Referencia para una imagen del juego ocurriendo en una ciudad</w:t>
      </w:r>
    </w:p>
    <w:p w14:paraId="6FA82C77" w14:textId="77777777" w:rsidR="005F3AE8" w:rsidRDefault="005F3AE8" w:rsidP="005F3AE8">
      <w:pPr>
        <w:pStyle w:val="Contenidodelatabla"/>
        <w:ind w:left="709"/>
        <w:rPr>
          <w:rFonts w:ascii="Arial" w:hAnsi="Arial" w:cs="Arial"/>
          <w:i/>
          <w:iCs/>
          <w:color w:val="333333"/>
        </w:rPr>
      </w:pPr>
    </w:p>
    <w:p w14:paraId="1AF51441" w14:textId="4D2EEA48" w:rsidR="005F3AE8" w:rsidRDefault="005F3AE8" w:rsidP="005F3AE8">
      <w:pPr>
        <w:pStyle w:val="Contenidodelatabla"/>
        <w:ind w:left="709"/>
        <w:rPr>
          <w:rFonts w:ascii="Arial" w:hAnsi="Arial" w:cs="Arial"/>
          <w:i/>
          <w:iCs/>
          <w:color w:val="333333"/>
        </w:rPr>
      </w:pPr>
      <w:r w:rsidRPr="005F3AE8">
        <w:rPr>
          <w:rFonts w:ascii="Arial" w:hAnsi="Arial" w:cs="Arial"/>
          <w:i/>
          <w:iCs/>
          <w:color w:val="333333"/>
        </w:rPr>
        <w:t>La GUI de los menús tendrá predominancia de botones minimalistas solo con contornos de color y la fuente del texto tendría que dar la impresión de tecnología</w:t>
      </w:r>
      <w:r>
        <w:rPr>
          <w:rFonts w:ascii="Arial" w:hAnsi="Arial" w:cs="Arial"/>
          <w:i/>
          <w:iCs/>
          <w:color w:val="333333"/>
        </w:rPr>
        <w:t>.</w:t>
      </w:r>
    </w:p>
    <w:p w14:paraId="1BDEA865" w14:textId="0A7AA955" w:rsidR="005F3AE8" w:rsidRDefault="00656410" w:rsidP="005F3AE8">
      <w:pPr>
        <w:pStyle w:val="Contenidodelatabla"/>
        <w:ind w:left="709"/>
        <w:rPr>
          <w:rFonts w:ascii="Arial" w:hAnsi="Arial" w:cs="Arial"/>
          <w:i/>
          <w:iCs/>
          <w:color w:val="333333"/>
        </w:rPr>
      </w:pPr>
      <w:r>
        <w:rPr>
          <w:rFonts w:ascii="Arial" w:hAnsi="Arial" w:cs="Arial"/>
          <w:i/>
          <w:iCs/>
          <w:noProof/>
          <w:color w:val="333333"/>
          <w:lang w:val="es-UY" w:eastAsia="es-UY" w:bidi="ar-SA"/>
        </w:rPr>
        <w:drawing>
          <wp:inline distT="0" distB="0" distL="0" distR="0" wp14:anchorId="1EBEC7DF" wp14:editId="008B183A">
            <wp:extent cx="4933121" cy="32991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s.jpg"/>
                    <pic:cNvPicPr/>
                  </pic:nvPicPr>
                  <pic:blipFill>
                    <a:blip r:embed="rId12">
                      <a:extLst>
                        <a:ext uri="{28A0092B-C50C-407E-A947-70E740481C1C}">
                          <a14:useLocalDpi xmlns:a14="http://schemas.microsoft.com/office/drawing/2010/main" val="0"/>
                        </a:ext>
                      </a:extLst>
                    </a:blip>
                    <a:stretch>
                      <a:fillRect/>
                    </a:stretch>
                  </pic:blipFill>
                  <pic:spPr>
                    <a:xfrm>
                      <a:off x="0" y="0"/>
                      <a:ext cx="5001468" cy="3344864"/>
                    </a:xfrm>
                    <a:prstGeom prst="rect">
                      <a:avLst/>
                    </a:prstGeom>
                  </pic:spPr>
                </pic:pic>
              </a:graphicData>
            </a:graphic>
          </wp:inline>
        </w:drawing>
      </w:r>
    </w:p>
    <w:p w14:paraId="712C46F6" w14:textId="21890ACC" w:rsidR="00674DFF" w:rsidRPr="00674DFF" w:rsidRDefault="00674DFF" w:rsidP="005F3AE8">
      <w:pPr>
        <w:pStyle w:val="Contenidodelatabla"/>
        <w:ind w:left="709"/>
        <w:rPr>
          <w:rFonts w:ascii="Arial" w:hAnsi="Arial" w:cs="Arial"/>
          <w:i/>
          <w:iCs/>
          <w:color w:val="808080" w:themeColor="background1" w:themeShade="80"/>
          <w:sz w:val="22"/>
          <w:szCs w:val="22"/>
        </w:rPr>
      </w:pPr>
      <w:r w:rsidRPr="00674DFF">
        <w:rPr>
          <w:rFonts w:ascii="Arial" w:hAnsi="Arial" w:cs="Arial"/>
          <w:i/>
          <w:iCs/>
          <w:color w:val="808080" w:themeColor="background1" w:themeShade="80"/>
          <w:sz w:val="22"/>
          <w:szCs w:val="22"/>
        </w:rPr>
        <w:t>Referencia de botones de UI</w:t>
      </w:r>
    </w:p>
    <w:p w14:paraId="2A757E0A" w14:textId="77777777" w:rsidR="00823601" w:rsidRDefault="00823601" w:rsidP="00210968">
      <w:pPr>
        <w:pStyle w:val="Contenidodelatabla"/>
        <w:rPr>
          <w:rFonts w:ascii="Arial" w:hAnsi="Arial" w:cs="Arial"/>
          <w:b/>
          <w:bCs/>
          <w:color w:val="333333"/>
        </w:rPr>
      </w:pPr>
    </w:p>
    <w:p w14:paraId="78710E03" w14:textId="77777777" w:rsidR="00823601" w:rsidRDefault="00823601" w:rsidP="00210968">
      <w:pPr>
        <w:pStyle w:val="Contenidodelatabla"/>
        <w:rPr>
          <w:rFonts w:ascii="Arial" w:hAnsi="Arial" w:cs="Arial"/>
          <w:b/>
          <w:bCs/>
          <w:color w:val="333333"/>
        </w:rPr>
      </w:pPr>
      <w:r>
        <w:rPr>
          <w:rFonts w:ascii="Arial" w:hAnsi="Arial" w:cs="Arial"/>
          <w:b/>
          <w:bCs/>
          <w:color w:val="333333"/>
        </w:rPr>
        <w:tab/>
      </w:r>
    </w:p>
    <w:p w14:paraId="243374C4" w14:textId="77777777" w:rsidR="00210968" w:rsidRDefault="00210968" w:rsidP="00210968">
      <w:pPr>
        <w:pStyle w:val="Contenidodelatabla"/>
        <w:rPr>
          <w:rFonts w:ascii="Arial" w:hAnsi="Arial" w:cs="Arial"/>
          <w:b/>
          <w:bCs/>
          <w:color w:val="333333"/>
        </w:rPr>
      </w:pPr>
      <w:r>
        <w:rPr>
          <w:rFonts w:ascii="Arial" w:hAnsi="Arial" w:cs="Arial"/>
          <w:b/>
          <w:bCs/>
          <w:color w:val="333333"/>
        </w:rPr>
        <w:t>Motivación del Jugador</w:t>
      </w:r>
    </w:p>
    <w:p w14:paraId="6513376D" w14:textId="00390CAD" w:rsidR="00823601" w:rsidRDefault="00BB7249" w:rsidP="00823601">
      <w:pPr>
        <w:pStyle w:val="Contenidodelatabla"/>
        <w:ind w:left="709"/>
        <w:rPr>
          <w:rFonts w:ascii="Arial" w:hAnsi="Arial" w:cs="Arial"/>
          <w:i/>
          <w:iCs/>
          <w:color w:val="333333"/>
        </w:rPr>
      </w:pPr>
      <w:r>
        <w:rPr>
          <w:rFonts w:ascii="Arial" w:hAnsi="Arial" w:cs="Arial"/>
          <w:i/>
          <w:iCs/>
          <w:color w:val="333333"/>
        </w:rPr>
        <w:t xml:space="preserve">El jugador seria motivado a hacer la mayor cantidad posible de </w:t>
      </w:r>
      <w:r w:rsidR="00674DFF">
        <w:rPr>
          <w:rFonts w:ascii="Arial" w:hAnsi="Arial" w:cs="Arial"/>
          <w:i/>
          <w:iCs/>
          <w:color w:val="333333"/>
        </w:rPr>
        <w:t>coincidencias</w:t>
      </w:r>
      <w:r>
        <w:rPr>
          <w:rFonts w:ascii="Arial" w:hAnsi="Arial" w:cs="Arial"/>
          <w:i/>
          <w:iCs/>
          <w:color w:val="333333"/>
        </w:rPr>
        <w:t xml:space="preserve"> de colores </w:t>
      </w:r>
      <w:r w:rsidR="00674DFF">
        <w:rPr>
          <w:rFonts w:ascii="Arial" w:hAnsi="Arial" w:cs="Arial"/>
          <w:i/>
          <w:iCs/>
          <w:color w:val="333333"/>
        </w:rPr>
        <w:t>(disparo-enemigo)</w:t>
      </w:r>
      <w:r>
        <w:rPr>
          <w:rFonts w:ascii="Arial" w:hAnsi="Arial" w:cs="Arial"/>
          <w:i/>
          <w:iCs/>
          <w:color w:val="333333"/>
        </w:rPr>
        <w:t xml:space="preserve"> para desatar los ataques y habilidades más poderosas </w:t>
      </w:r>
      <w:r w:rsidR="00F4690B">
        <w:rPr>
          <w:rFonts w:ascii="Arial" w:hAnsi="Arial" w:cs="Arial"/>
          <w:i/>
          <w:iCs/>
          <w:color w:val="333333"/>
        </w:rPr>
        <w:t xml:space="preserve">y </w:t>
      </w:r>
      <w:r w:rsidR="00F4690B">
        <w:rPr>
          <w:rFonts w:ascii="Arial" w:hAnsi="Arial" w:cs="Arial"/>
          <w:i/>
          <w:iCs/>
          <w:color w:val="333333"/>
        </w:rPr>
        <w:lastRenderedPageBreak/>
        <w:t xml:space="preserve">visualmente impactantes </w:t>
      </w:r>
      <w:r>
        <w:rPr>
          <w:rFonts w:ascii="Arial" w:hAnsi="Arial" w:cs="Arial"/>
          <w:i/>
          <w:iCs/>
          <w:color w:val="333333"/>
        </w:rPr>
        <w:t xml:space="preserve">del traje y así eliminar </w:t>
      </w:r>
      <w:r w:rsidR="00674DFF">
        <w:rPr>
          <w:rFonts w:ascii="Arial" w:hAnsi="Arial" w:cs="Arial"/>
          <w:i/>
          <w:iCs/>
          <w:color w:val="333333"/>
        </w:rPr>
        <w:t xml:space="preserve">obtener una ventaja frente </w:t>
      </w:r>
      <w:r>
        <w:rPr>
          <w:rFonts w:ascii="Arial" w:hAnsi="Arial" w:cs="Arial"/>
          <w:i/>
          <w:iCs/>
          <w:color w:val="333333"/>
        </w:rPr>
        <w:t>a los enemigos.</w:t>
      </w:r>
    </w:p>
    <w:p w14:paraId="2D424197" w14:textId="77777777" w:rsidR="00823601" w:rsidRDefault="00823601" w:rsidP="00823601">
      <w:pPr>
        <w:pStyle w:val="Contenidodelatabla"/>
        <w:ind w:left="709"/>
        <w:rPr>
          <w:rFonts w:ascii="Arial" w:hAnsi="Arial" w:cs="Arial"/>
          <w:i/>
          <w:iCs/>
          <w:color w:val="333333"/>
        </w:rPr>
      </w:pPr>
    </w:p>
    <w:p w14:paraId="61DB1465" w14:textId="77777777" w:rsidR="00823601" w:rsidRDefault="00823601" w:rsidP="00823601">
      <w:pPr>
        <w:pStyle w:val="Contenidodelatabla"/>
        <w:ind w:left="709"/>
        <w:rPr>
          <w:rFonts w:ascii="Arial" w:hAnsi="Arial" w:cs="Arial"/>
          <w:i/>
          <w:iCs/>
          <w:color w:val="333333"/>
        </w:rPr>
      </w:pPr>
    </w:p>
    <w:p w14:paraId="2CAA5F07" w14:textId="77777777" w:rsidR="00210968" w:rsidRDefault="00823601" w:rsidP="00210968">
      <w:pPr>
        <w:pStyle w:val="Contenidodelatabla"/>
        <w:rPr>
          <w:rFonts w:ascii="Arial" w:hAnsi="Arial" w:cs="Arial"/>
          <w:b/>
          <w:bCs/>
          <w:color w:val="333333"/>
        </w:rPr>
      </w:pPr>
      <w:r>
        <w:rPr>
          <w:rFonts w:ascii="Arial" w:hAnsi="Arial" w:cs="Arial"/>
          <w:b/>
          <w:bCs/>
          <w:color w:val="333333"/>
        </w:rPr>
        <w:t>Genero</w:t>
      </w:r>
    </w:p>
    <w:p w14:paraId="36001CE9" w14:textId="5D79DA59" w:rsidR="00823601" w:rsidRDefault="00670E7A" w:rsidP="00823601">
      <w:pPr>
        <w:pStyle w:val="Contenidodelatabla"/>
        <w:ind w:left="709"/>
        <w:rPr>
          <w:rFonts w:ascii="Arial" w:hAnsi="Arial" w:cs="Arial"/>
          <w:i/>
          <w:iCs/>
          <w:color w:val="333333"/>
        </w:rPr>
      </w:pPr>
      <w:r>
        <w:rPr>
          <w:rFonts w:ascii="Arial" w:hAnsi="Arial" w:cs="Arial"/>
          <w:i/>
          <w:iCs/>
          <w:color w:val="333333"/>
        </w:rPr>
        <w:t xml:space="preserve">Rail Shooter (al estilo de Panzer Dragoon o Sin and Punishment), con mucha acción y un ingrediente de estrategia </w:t>
      </w:r>
      <w:r w:rsidR="002642F3">
        <w:rPr>
          <w:rFonts w:ascii="Arial" w:hAnsi="Arial" w:cs="Arial"/>
          <w:i/>
          <w:iCs/>
          <w:color w:val="333333"/>
        </w:rPr>
        <w:t xml:space="preserve">basada en </w:t>
      </w:r>
      <w:r w:rsidR="008441CB">
        <w:rPr>
          <w:rFonts w:ascii="Arial" w:hAnsi="Arial" w:cs="Arial"/>
          <w:i/>
          <w:iCs/>
          <w:color w:val="333333"/>
        </w:rPr>
        <w:t>colores</w:t>
      </w:r>
      <w:r w:rsidR="00F4690B">
        <w:rPr>
          <w:rFonts w:ascii="Arial" w:hAnsi="Arial" w:cs="Arial"/>
          <w:i/>
          <w:iCs/>
          <w:color w:val="333333"/>
        </w:rPr>
        <w:t xml:space="preserve"> (disparo-enemigo).</w:t>
      </w:r>
    </w:p>
    <w:p w14:paraId="3D61F1D5" w14:textId="77777777" w:rsidR="006217AE" w:rsidRDefault="006217AE" w:rsidP="00823601">
      <w:pPr>
        <w:pStyle w:val="Contenidodelatabla"/>
        <w:ind w:left="709"/>
        <w:rPr>
          <w:rFonts w:ascii="Arial" w:hAnsi="Arial" w:cs="Arial"/>
          <w:i/>
          <w:iCs/>
          <w:color w:val="333333"/>
        </w:rPr>
      </w:pPr>
    </w:p>
    <w:p w14:paraId="71875463" w14:textId="77777777" w:rsidR="00823601" w:rsidRDefault="00823601" w:rsidP="006217AE">
      <w:pPr>
        <w:pStyle w:val="Contenidodelatabla"/>
        <w:rPr>
          <w:rFonts w:ascii="Arial" w:hAnsi="Arial" w:cs="Arial"/>
          <w:i/>
          <w:iCs/>
          <w:color w:val="333333"/>
        </w:rPr>
      </w:pPr>
    </w:p>
    <w:p w14:paraId="6FBD5C43" w14:textId="77777777" w:rsidR="006217AE" w:rsidRDefault="006217AE" w:rsidP="006217AE">
      <w:pPr>
        <w:pStyle w:val="Contenidodelatabla"/>
        <w:rPr>
          <w:rFonts w:ascii="Arial" w:hAnsi="Arial" w:cs="Arial"/>
          <w:b/>
          <w:bCs/>
          <w:color w:val="333333"/>
        </w:rPr>
      </w:pPr>
      <w:r>
        <w:rPr>
          <w:rFonts w:ascii="Arial" w:hAnsi="Arial" w:cs="Arial"/>
          <w:b/>
          <w:bCs/>
          <w:color w:val="333333"/>
        </w:rPr>
        <w:t>Puntos Fuertes</w:t>
      </w:r>
    </w:p>
    <w:p w14:paraId="758913F5" w14:textId="77777777" w:rsidR="005E1DBD" w:rsidRDefault="005E1DBD" w:rsidP="006217AE">
      <w:pPr>
        <w:pStyle w:val="Contenidodelatabla"/>
        <w:ind w:left="709"/>
        <w:rPr>
          <w:rFonts w:ascii="Arial" w:hAnsi="Arial" w:cs="Arial"/>
          <w:i/>
          <w:iCs/>
          <w:color w:val="333333"/>
        </w:rPr>
      </w:pPr>
      <w:r>
        <w:rPr>
          <w:rFonts w:ascii="Arial" w:hAnsi="Arial" w:cs="Arial"/>
          <w:i/>
          <w:iCs/>
          <w:color w:val="333333"/>
        </w:rPr>
        <w:t xml:space="preserve">Juego de acción con toques de estrategia del genero Rail shooter. </w:t>
      </w:r>
    </w:p>
    <w:p w14:paraId="16406E8B" w14:textId="163F1191" w:rsidR="005E1DBD" w:rsidRDefault="005E1DBD" w:rsidP="005E1DBD">
      <w:pPr>
        <w:pStyle w:val="Contenidodelatabla"/>
        <w:numPr>
          <w:ilvl w:val="0"/>
          <w:numId w:val="12"/>
        </w:numPr>
        <w:rPr>
          <w:rFonts w:ascii="Arial" w:hAnsi="Arial" w:cs="Arial"/>
          <w:i/>
          <w:iCs/>
          <w:color w:val="333333"/>
        </w:rPr>
      </w:pPr>
      <w:r>
        <w:rPr>
          <w:rFonts w:ascii="Arial" w:hAnsi="Arial" w:cs="Arial"/>
          <w:i/>
          <w:iCs/>
          <w:color w:val="333333"/>
        </w:rPr>
        <w:t xml:space="preserve">La vuelta de tuerca es que el jugador debe ser más consciente cuando dispara, para elegir correctamente el color de disparo que coincida con el enemigo al que derrota. Por ejemplo, si hay un enemigo de color rojo, dispararle con el arma en color rojo hará que suba la barra correspondiente de color rojo, y al llenar dicha barra, podrá activar el poder del traje asociado a dicha barra. </w:t>
      </w:r>
    </w:p>
    <w:p w14:paraId="4E8971BF" w14:textId="29027558" w:rsidR="006217AE" w:rsidRDefault="005E1DBD" w:rsidP="005E1DBD">
      <w:pPr>
        <w:pStyle w:val="Contenidodelatabla"/>
        <w:numPr>
          <w:ilvl w:val="0"/>
          <w:numId w:val="12"/>
        </w:numPr>
        <w:rPr>
          <w:rFonts w:ascii="Arial" w:hAnsi="Arial" w:cs="Arial"/>
          <w:i/>
          <w:iCs/>
          <w:color w:val="333333"/>
        </w:rPr>
      </w:pPr>
      <w:r>
        <w:rPr>
          <w:rFonts w:ascii="Arial" w:hAnsi="Arial" w:cs="Arial"/>
          <w:i/>
          <w:iCs/>
          <w:color w:val="333333"/>
        </w:rPr>
        <w:t xml:space="preserve">El jugador tendrá además </w:t>
      </w:r>
      <w:proofErr w:type="spellStart"/>
      <w:r>
        <w:rPr>
          <w:rFonts w:ascii="Arial" w:hAnsi="Arial" w:cs="Arial"/>
          <w:i/>
          <w:iCs/>
          <w:color w:val="333333"/>
        </w:rPr>
        <w:t>mas</w:t>
      </w:r>
      <w:proofErr w:type="spellEnd"/>
      <w:r>
        <w:rPr>
          <w:rFonts w:ascii="Arial" w:hAnsi="Arial" w:cs="Arial"/>
          <w:i/>
          <w:iCs/>
          <w:color w:val="333333"/>
        </w:rPr>
        <w:t xml:space="preserve"> movilidad de la que suelen presentarse en juegos del estilo Rail shooter, pudiendo hacer dashes para esquivar disparos, así como desplazarse a los lados, arriba, abajo y apuntar a cualquier punto de la pantalla</w:t>
      </w:r>
    </w:p>
    <w:p w14:paraId="64FDC4D7" w14:textId="7EA9FF72" w:rsidR="006217AE" w:rsidRDefault="005E1DBD" w:rsidP="005E1DBD">
      <w:pPr>
        <w:pStyle w:val="Contenidodelatabla"/>
        <w:numPr>
          <w:ilvl w:val="0"/>
          <w:numId w:val="12"/>
        </w:numPr>
        <w:rPr>
          <w:rFonts w:ascii="Arial" w:hAnsi="Arial" w:cs="Arial"/>
          <w:i/>
          <w:iCs/>
          <w:color w:val="333333"/>
        </w:rPr>
      </w:pPr>
      <w:r>
        <w:rPr>
          <w:rFonts w:ascii="Arial" w:hAnsi="Arial" w:cs="Arial"/>
          <w:i/>
          <w:iCs/>
          <w:color w:val="333333"/>
        </w:rPr>
        <w:t>Las cinemáticas que irán contando la historia y dándole protagonismo al jugador</w:t>
      </w:r>
    </w:p>
    <w:p w14:paraId="0DACD3B5" w14:textId="77777777" w:rsidR="00823601" w:rsidRDefault="00823601" w:rsidP="00210968">
      <w:pPr>
        <w:pStyle w:val="Contenidodelatabla"/>
        <w:rPr>
          <w:rFonts w:ascii="Arial" w:hAnsi="Arial" w:cs="Arial"/>
          <w:b/>
          <w:bCs/>
          <w:color w:val="333333"/>
        </w:rPr>
      </w:pPr>
    </w:p>
    <w:p w14:paraId="5AB9BB3D" w14:textId="77777777" w:rsidR="005E1DBD" w:rsidRDefault="005E1DBD" w:rsidP="00210968">
      <w:pPr>
        <w:pStyle w:val="Contenidodelatabla"/>
        <w:rPr>
          <w:rFonts w:ascii="Arial" w:hAnsi="Arial" w:cs="Arial"/>
          <w:b/>
          <w:bCs/>
          <w:color w:val="333333"/>
        </w:rPr>
      </w:pPr>
    </w:p>
    <w:p w14:paraId="3A4285EB" w14:textId="0B41E9DA" w:rsidR="00727939" w:rsidRDefault="00727939" w:rsidP="00210968">
      <w:pPr>
        <w:pStyle w:val="Contenidodelatabla"/>
        <w:rPr>
          <w:rFonts w:ascii="Arial" w:hAnsi="Arial" w:cs="Arial"/>
          <w:b/>
          <w:bCs/>
          <w:color w:val="333333"/>
        </w:rPr>
      </w:pPr>
      <w:r>
        <w:rPr>
          <w:rFonts w:ascii="Arial" w:hAnsi="Arial" w:cs="Arial"/>
          <w:b/>
          <w:bCs/>
          <w:color w:val="333333"/>
        </w:rPr>
        <w:t>Boceto</w:t>
      </w:r>
      <w:r w:rsidR="00E16EAC">
        <w:rPr>
          <w:rFonts w:ascii="Arial" w:hAnsi="Arial" w:cs="Arial"/>
          <w:b/>
          <w:bCs/>
          <w:color w:val="333333"/>
        </w:rPr>
        <w:t xml:space="preserve"> Nivel de juego</w:t>
      </w:r>
    </w:p>
    <w:p w14:paraId="251866EF" w14:textId="1DC7D4D6" w:rsidR="00210968" w:rsidRDefault="00E16EAC" w:rsidP="00210968">
      <w:pPr>
        <w:pStyle w:val="Contenidodelatabla"/>
        <w:ind w:left="709"/>
        <w:rPr>
          <w:rFonts w:ascii="Arial" w:hAnsi="Arial" w:cs="Arial"/>
          <w:i/>
          <w:iCs/>
          <w:color w:val="333333"/>
        </w:rPr>
      </w:pPr>
      <w:r>
        <w:rPr>
          <w:rFonts w:ascii="Arial" w:hAnsi="Arial" w:cs="Arial"/>
          <w:i/>
          <w:iCs/>
          <w:color w:val="333333"/>
        </w:rPr>
        <w:t>A continuación veremos los elementos destacados de la pantalla de juego.</w:t>
      </w:r>
    </w:p>
    <w:p w14:paraId="0FD5F294" w14:textId="03A67A79" w:rsidR="00E16EAC" w:rsidRDefault="00E16EAC" w:rsidP="00210968">
      <w:pPr>
        <w:pStyle w:val="Contenidodelatabla"/>
        <w:ind w:left="709"/>
        <w:rPr>
          <w:rFonts w:ascii="Arial" w:hAnsi="Arial" w:cs="Arial"/>
          <w:i/>
          <w:iCs/>
          <w:color w:val="333333"/>
        </w:rPr>
      </w:pPr>
      <w:r>
        <w:rPr>
          <w:rFonts w:ascii="Arial" w:hAnsi="Arial" w:cs="Arial"/>
          <w:i/>
          <w:iCs/>
          <w:noProof/>
          <w:color w:val="333333"/>
          <w:lang w:val="es-UY" w:eastAsia="es-UY" w:bidi="ar-SA"/>
        </w:rPr>
        <w:drawing>
          <wp:inline distT="0" distB="0" distL="0" distR="0" wp14:anchorId="730E5538" wp14:editId="4C6472B9">
            <wp:extent cx="4282938" cy="295886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mentos_nivel_de_jue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2325" cy="2999887"/>
                    </a:xfrm>
                    <a:prstGeom prst="rect">
                      <a:avLst/>
                    </a:prstGeom>
                  </pic:spPr>
                </pic:pic>
              </a:graphicData>
            </a:graphic>
          </wp:inline>
        </w:drawing>
      </w:r>
    </w:p>
    <w:p w14:paraId="69EEA7C1" w14:textId="2732D1B4" w:rsidR="00E16EAC" w:rsidRPr="00E16EAC" w:rsidRDefault="00E16EAC" w:rsidP="00210968">
      <w:pPr>
        <w:pStyle w:val="Contenidodelatabla"/>
        <w:ind w:left="709"/>
        <w:rPr>
          <w:rFonts w:ascii="Arial" w:hAnsi="Arial" w:cs="Arial"/>
          <w:i/>
          <w:iCs/>
          <w:color w:val="808080" w:themeColor="background1" w:themeShade="80"/>
          <w:sz w:val="22"/>
          <w:szCs w:val="22"/>
        </w:rPr>
      </w:pPr>
      <w:r w:rsidRPr="00E16EAC">
        <w:rPr>
          <w:rFonts w:ascii="Arial" w:hAnsi="Arial" w:cs="Arial"/>
          <w:i/>
          <w:iCs/>
          <w:color w:val="808080" w:themeColor="background1" w:themeShade="80"/>
          <w:sz w:val="22"/>
          <w:szCs w:val="22"/>
        </w:rPr>
        <w:t>Pantalla principal del juego destacando elementos principales</w:t>
      </w:r>
    </w:p>
    <w:p w14:paraId="4B701DC4" w14:textId="77777777" w:rsidR="00E16EAC" w:rsidRDefault="00E16EAC" w:rsidP="00210968">
      <w:pPr>
        <w:pStyle w:val="Contenidodelatabla"/>
        <w:ind w:left="709"/>
        <w:rPr>
          <w:rFonts w:ascii="Arial" w:hAnsi="Arial" w:cs="Arial"/>
          <w:i/>
          <w:iCs/>
          <w:color w:val="333333"/>
        </w:rPr>
      </w:pPr>
    </w:p>
    <w:p w14:paraId="4D18CB9A" w14:textId="38E6AAE2" w:rsidR="00E16EAC" w:rsidRDefault="00E16EAC" w:rsidP="00E16EAC">
      <w:pPr>
        <w:pStyle w:val="Contenidodelatabla"/>
        <w:numPr>
          <w:ilvl w:val="0"/>
          <w:numId w:val="11"/>
        </w:numPr>
        <w:rPr>
          <w:rFonts w:ascii="Arial" w:hAnsi="Arial" w:cs="Arial"/>
          <w:i/>
          <w:iCs/>
          <w:color w:val="333333"/>
        </w:rPr>
      </w:pPr>
      <w:r w:rsidRPr="00E16EAC">
        <w:rPr>
          <w:rFonts w:ascii="Arial" w:hAnsi="Arial" w:cs="Arial"/>
          <w:b/>
          <w:i/>
          <w:iCs/>
          <w:color w:val="333333"/>
        </w:rPr>
        <w:t>Barras de carga de energía</w:t>
      </w:r>
      <w:r>
        <w:rPr>
          <w:rFonts w:ascii="Arial" w:hAnsi="Arial" w:cs="Arial"/>
          <w:i/>
          <w:iCs/>
          <w:color w:val="333333"/>
        </w:rPr>
        <w:t>: Estas barras de colores indicaran el nivel de carga de cada poder del traje, siendo posible activarl</w:t>
      </w:r>
      <w:r w:rsidR="00742829">
        <w:rPr>
          <w:rFonts w:ascii="Arial" w:hAnsi="Arial" w:cs="Arial"/>
          <w:i/>
          <w:iCs/>
          <w:color w:val="333333"/>
        </w:rPr>
        <w:t>o</w:t>
      </w:r>
      <w:r>
        <w:rPr>
          <w:rFonts w:ascii="Arial" w:hAnsi="Arial" w:cs="Arial"/>
          <w:i/>
          <w:iCs/>
          <w:color w:val="333333"/>
        </w:rPr>
        <w:t>s</w:t>
      </w:r>
      <w:r w:rsidR="00742829">
        <w:rPr>
          <w:rFonts w:ascii="Arial" w:hAnsi="Arial" w:cs="Arial"/>
          <w:i/>
          <w:iCs/>
          <w:color w:val="333333"/>
        </w:rPr>
        <w:t xml:space="preserve"> cada una individualmente</w:t>
      </w:r>
      <w:r>
        <w:rPr>
          <w:rFonts w:ascii="Arial" w:hAnsi="Arial" w:cs="Arial"/>
          <w:i/>
          <w:iCs/>
          <w:color w:val="333333"/>
        </w:rPr>
        <w:t xml:space="preserve"> cuando estén al máximo.</w:t>
      </w:r>
    </w:p>
    <w:p w14:paraId="16F3308C" w14:textId="1B511E7E" w:rsidR="00E16EAC" w:rsidRDefault="00E16EAC" w:rsidP="00E16EAC">
      <w:pPr>
        <w:pStyle w:val="Contenidodelatabla"/>
        <w:numPr>
          <w:ilvl w:val="0"/>
          <w:numId w:val="11"/>
        </w:numPr>
        <w:rPr>
          <w:rFonts w:ascii="Arial" w:hAnsi="Arial" w:cs="Arial"/>
          <w:i/>
          <w:iCs/>
          <w:color w:val="333333"/>
        </w:rPr>
      </w:pPr>
      <w:r w:rsidRPr="00E16EAC">
        <w:rPr>
          <w:rFonts w:ascii="Arial" w:hAnsi="Arial" w:cs="Arial"/>
          <w:b/>
          <w:i/>
          <w:iCs/>
          <w:color w:val="333333"/>
        </w:rPr>
        <w:t>Crosshair</w:t>
      </w:r>
      <w:r>
        <w:rPr>
          <w:rFonts w:ascii="Arial" w:hAnsi="Arial" w:cs="Arial"/>
          <w:i/>
          <w:iCs/>
          <w:color w:val="333333"/>
        </w:rPr>
        <w:t xml:space="preserve">: Hacia donde apunta el jugador y hacia </w:t>
      </w:r>
      <w:r w:rsidR="00742829">
        <w:rPr>
          <w:rFonts w:ascii="Arial" w:hAnsi="Arial" w:cs="Arial"/>
          <w:i/>
          <w:iCs/>
          <w:color w:val="333333"/>
        </w:rPr>
        <w:t>dónde</w:t>
      </w:r>
      <w:r>
        <w:rPr>
          <w:rFonts w:ascii="Arial" w:hAnsi="Arial" w:cs="Arial"/>
          <w:i/>
          <w:iCs/>
          <w:color w:val="333333"/>
        </w:rPr>
        <w:t xml:space="preserve"> irán los disparos</w:t>
      </w:r>
      <w:r w:rsidR="00742829">
        <w:rPr>
          <w:rFonts w:ascii="Arial" w:hAnsi="Arial" w:cs="Arial"/>
          <w:i/>
          <w:iCs/>
          <w:color w:val="333333"/>
        </w:rPr>
        <w:t>, se mueve alrededor de la pantalla</w:t>
      </w:r>
    </w:p>
    <w:p w14:paraId="4F2F0A34" w14:textId="6C440DD7" w:rsidR="00E16EAC" w:rsidRDefault="00E16EAC" w:rsidP="00E16EAC">
      <w:pPr>
        <w:pStyle w:val="Contenidodelatabla"/>
        <w:numPr>
          <w:ilvl w:val="0"/>
          <w:numId w:val="11"/>
        </w:numPr>
        <w:rPr>
          <w:rFonts w:ascii="Arial" w:hAnsi="Arial" w:cs="Arial"/>
          <w:i/>
          <w:iCs/>
          <w:color w:val="333333"/>
        </w:rPr>
      </w:pPr>
      <w:r w:rsidRPr="00E16EAC">
        <w:rPr>
          <w:rFonts w:ascii="Arial" w:hAnsi="Arial" w:cs="Arial"/>
          <w:b/>
          <w:i/>
          <w:iCs/>
          <w:color w:val="333333"/>
        </w:rPr>
        <w:t>Arma del jugador</w:t>
      </w:r>
      <w:r>
        <w:rPr>
          <w:rFonts w:ascii="Arial" w:hAnsi="Arial" w:cs="Arial"/>
          <w:i/>
          <w:iCs/>
          <w:color w:val="333333"/>
        </w:rPr>
        <w:t>: debe destacar el color de disparo seleccionado</w:t>
      </w:r>
      <w:r w:rsidR="00742829">
        <w:rPr>
          <w:rFonts w:ascii="Arial" w:hAnsi="Arial" w:cs="Arial"/>
          <w:i/>
          <w:iCs/>
          <w:color w:val="333333"/>
        </w:rPr>
        <w:t xml:space="preserve"> para que </w:t>
      </w:r>
      <w:r w:rsidR="00742829">
        <w:rPr>
          <w:rFonts w:ascii="Arial" w:hAnsi="Arial" w:cs="Arial"/>
          <w:i/>
          <w:iCs/>
          <w:color w:val="333333"/>
        </w:rPr>
        <w:lastRenderedPageBreak/>
        <w:t>el jugador pueda hacer match entre el color del disparo y el enemigo.</w:t>
      </w:r>
    </w:p>
    <w:p w14:paraId="34319B24" w14:textId="77777777" w:rsidR="00727939" w:rsidRDefault="00727939"/>
    <w:p w14:paraId="61703324" w14:textId="77777777" w:rsidR="006217AE" w:rsidRDefault="006217AE"/>
    <w:p w14:paraId="2866C432" w14:textId="77777777" w:rsidR="006217AE" w:rsidRDefault="006217AE" w:rsidP="006217AE">
      <w:pPr>
        <w:pStyle w:val="Contenidodelatabla"/>
        <w:rPr>
          <w:rFonts w:ascii="Arial" w:hAnsi="Arial" w:cs="Arial"/>
          <w:b/>
          <w:bCs/>
          <w:color w:val="333333"/>
        </w:rPr>
      </w:pPr>
      <w:r>
        <w:rPr>
          <w:rFonts w:ascii="Arial" w:hAnsi="Arial" w:cs="Arial"/>
          <w:b/>
          <w:bCs/>
          <w:color w:val="333333"/>
        </w:rPr>
        <w:t>Usuarios Objetivo</w:t>
      </w:r>
    </w:p>
    <w:p w14:paraId="184A1712" w14:textId="2FEC7658" w:rsidR="006217AE" w:rsidRDefault="00CC10D0" w:rsidP="006217AE">
      <w:pPr>
        <w:pStyle w:val="Contenidodelatabla"/>
        <w:ind w:left="709"/>
        <w:rPr>
          <w:rFonts w:ascii="Arial" w:hAnsi="Arial" w:cs="Arial"/>
          <w:i/>
          <w:iCs/>
          <w:color w:val="333333"/>
        </w:rPr>
      </w:pPr>
      <w:r>
        <w:rPr>
          <w:rFonts w:ascii="Arial" w:hAnsi="Arial" w:cs="Arial"/>
          <w:i/>
          <w:iCs/>
          <w:color w:val="333333"/>
        </w:rPr>
        <w:t>Jugadores de 30</w:t>
      </w:r>
      <w:r w:rsidR="00EA59F6">
        <w:rPr>
          <w:rFonts w:ascii="Arial" w:hAnsi="Arial" w:cs="Arial"/>
          <w:i/>
          <w:iCs/>
          <w:color w:val="333333"/>
        </w:rPr>
        <w:t xml:space="preserve"> años</w:t>
      </w:r>
      <w:r>
        <w:rPr>
          <w:rFonts w:ascii="Arial" w:hAnsi="Arial" w:cs="Arial"/>
          <w:i/>
          <w:iCs/>
          <w:color w:val="333333"/>
        </w:rPr>
        <w:t xml:space="preserve"> en adelante que quieran disfrutar de juegos rail shooters con una vuelta de tuerca</w:t>
      </w:r>
      <w:r w:rsidR="00EA59F6">
        <w:rPr>
          <w:rFonts w:ascii="Arial" w:hAnsi="Arial" w:cs="Arial"/>
          <w:i/>
          <w:iCs/>
          <w:color w:val="333333"/>
        </w:rPr>
        <w:t xml:space="preserve"> añadiéndole una pizca de estrategia</w:t>
      </w:r>
      <w:r>
        <w:rPr>
          <w:rFonts w:ascii="Arial" w:hAnsi="Arial" w:cs="Arial"/>
          <w:i/>
          <w:iCs/>
          <w:color w:val="333333"/>
        </w:rPr>
        <w:t>.</w:t>
      </w:r>
    </w:p>
    <w:p w14:paraId="6D63C0B6" w14:textId="77777777" w:rsidR="006217AE" w:rsidRDefault="006217AE" w:rsidP="006217AE"/>
    <w:p w14:paraId="26E508A5" w14:textId="77777777" w:rsidR="006217AE" w:rsidRDefault="006217AE">
      <w:r>
        <w:tab/>
      </w:r>
    </w:p>
    <w:p w14:paraId="3B89659A" w14:textId="77777777" w:rsidR="006217AE" w:rsidRDefault="006217AE" w:rsidP="006217AE">
      <w:pPr>
        <w:pStyle w:val="Contenidodelatabla"/>
        <w:rPr>
          <w:rFonts w:ascii="Arial" w:hAnsi="Arial" w:cs="Arial"/>
          <w:b/>
          <w:bCs/>
          <w:color w:val="333333"/>
        </w:rPr>
      </w:pPr>
      <w:r>
        <w:rPr>
          <w:rFonts w:ascii="Arial" w:hAnsi="Arial" w:cs="Arial"/>
          <w:b/>
          <w:bCs/>
          <w:color w:val="333333"/>
        </w:rPr>
        <w:t>Hardware Objetivo</w:t>
      </w:r>
    </w:p>
    <w:p w14:paraId="55F6F545" w14:textId="1DC843A9" w:rsidR="00A050C7" w:rsidRDefault="00274DB0" w:rsidP="006217AE">
      <w:pPr>
        <w:pStyle w:val="Contenidodelatabla"/>
        <w:ind w:left="709"/>
        <w:rPr>
          <w:rFonts w:ascii="Arial" w:hAnsi="Arial" w:cs="Arial"/>
          <w:i/>
          <w:iCs/>
          <w:color w:val="333333"/>
        </w:rPr>
      </w:pPr>
      <w:r>
        <w:rPr>
          <w:rFonts w:ascii="Arial" w:hAnsi="Arial" w:cs="Arial"/>
          <w:i/>
          <w:iCs/>
          <w:color w:val="333333"/>
        </w:rPr>
        <w:t>PC como plataforma</w:t>
      </w:r>
      <w:r w:rsidR="00F4690B">
        <w:rPr>
          <w:rFonts w:ascii="Arial" w:hAnsi="Arial" w:cs="Arial"/>
          <w:i/>
          <w:iCs/>
          <w:color w:val="333333"/>
        </w:rPr>
        <w:t xml:space="preserve"> única</w:t>
      </w:r>
      <w:r>
        <w:rPr>
          <w:rFonts w:ascii="Arial" w:hAnsi="Arial" w:cs="Arial"/>
          <w:i/>
          <w:iCs/>
          <w:color w:val="333333"/>
        </w:rPr>
        <w:t xml:space="preserve"> aunque no se descarta portarlo a consolas de nueva generación (Nintendo Switch, Xbox Series X/S y Playstation 5) ya que el juego se adapta a mouse/teclado y gamepad.</w:t>
      </w:r>
    </w:p>
    <w:p w14:paraId="7E2C2A7C" w14:textId="77777777" w:rsidR="00727939" w:rsidRDefault="00727939" w:rsidP="006217AE"/>
    <w:p w14:paraId="7F66CFC1" w14:textId="77777777" w:rsidR="00A050C7" w:rsidRDefault="00A050C7" w:rsidP="006217AE"/>
    <w:p w14:paraId="263D10EE" w14:textId="77777777" w:rsidR="00A050C7" w:rsidRDefault="00A050C7" w:rsidP="00A050C7">
      <w:pPr>
        <w:pStyle w:val="Contenidodelatabla"/>
        <w:rPr>
          <w:rFonts w:ascii="Arial" w:hAnsi="Arial" w:cs="Arial"/>
          <w:b/>
          <w:bCs/>
          <w:color w:val="333333"/>
        </w:rPr>
      </w:pPr>
      <w:r>
        <w:rPr>
          <w:rFonts w:ascii="Arial" w:hAnsi="Arial" w:cs="Arial"/>
          <w:b/>
          <w:bCs/>
          <w:color w:val="333333"/>
        </w:rPr>
        <w:t>Plan de Distribución y Comercialización</w:t>
      </w:r>
      <w:r w:rsidR="000F0128">
        <w:rPr>
          <w:rFonts w:ascii="Arial" w:hAnsi="Arial" w:cs="Arial"/>
          <w:b/>
          <w:bCs/>
          <w:color w:val="333333"/>
        </w:rPr>
        <w:t xml:space="preserve"> </w:t>
      </w:r>
    </w:p>
    <w:p w14:paraId="39936556" w14:textId="062B0295" w:rsidR="00A050C7" w:rsidRDefault="00F4690B" w:rsidP="00CC10D0">
      <w:pPr>
        <w:pStyle w:val="Contenidodelatabla"/>
        <w:ind w:left="709"/>
      </w:pPr>
      <w:r>
        <w:rPr>
          <w:rFonts w:ascii="Arial" w:hAnsi="Arial" w:cs="Arial"/>
          <w:i/>
          <w:iCs/>
          <w:color w:val="333333"/>
        </w:rPr>
        <w:t xml:space="preserve">Publicación </w:t>
      </w:r>
      <w:r w:rsidR="00CC10D0">
        <w:rPr>
          <w:rFonts w:ascii="Arial" w:hAnsi="Arial" w:cs="Arial"/>
          <w:i/>
          <w:iCs/>
          <w:color w:val="333333"/>
        </w:rPr>
        <w:t xml:space="preserve">en </w:t>
      </w:r>
      <w:r w:rsidR="00780C36">
        <w:rPr>
          <w:rFonts w:ascii="Arial" w:hAnsi="Arial" w:cs="Arial"/>
          <w:i/>
          <w:iCs/>
          <w:color w:val="333333"/>
        </w:rPr>
        <w:t>Itch.io</w:t>
      </w:r>
      <w:r w:rsidR="00CC10D0">
        <w:rPr>
          <w:rFonts w:ascii="Arial" w:hAnsi="Arial" w:cs="Arial"/>
          <w:i/>
          <w:iCs/>
          <w:color w:val="333333"/>
        </w:rPr>
        <w:t xml:space="preserve"> </w:t>
      </w:r>
      <w:r w:rsidR="0008264E">
        <w:rPr>
          <w:rFonts w:ascii="Arial" w:hAnsi="Arial" w:cs="Arial"/>
          <w:i/>
          <w:iCs/>
          <w:color w:val="333333"/>
        </w:rPr>
        <w:t xml:space="preserve">con un precio fijo de U$S </w:t>
      </w:r>
      <w:r w:rsidR="00780C36">
        <w:rPr>
          <w:rFonts w:ascii="Arial" w:hAnsi="Arial" w:cs="Arial"/>
          <w:i/>
          <w:iCs/>
          <w:color w:val="333333"/>
        </w:rPr>
        <w:t>1</w:t>
      </w:r>
      <w:r w:rsidR="0008264E">
        <w:rPr>
          <w:rFonts w:ascii="Arial" w:hAnsi="Arial" w:cs="Arial"/>
          <w:i/>
          <w:iCs/>
          <w:color w:val="333333"/>
        </w:rPr>
        <w:t>.99</w:t>
      </w:r>
      <w:r>
        <w:rPr>
          <w:rFonts w:ascii="Arial" w:hAnsi="Arial" w:cs="Arial"/>
          <w:i/>
          <w:iCs/>
          <w:color w:val="333333"/>
        </w:rPr>
        <w:t>, preparar una demo publica para que los jugadores puedan conocer el juego y decidir si quieren pagar por la experiencia completa.</w:t>
      </w:r>
    </w:p>
    <w:p w14:paraId="66A36324" w14:textId="77777777" w:rsidR="00A050C7" w:rsidRDefault="00A050C7" w:rsidP="006217AE"/>
    <w:p w14:paraId="251F402F" w14:textId="77777777" w:rsidR="00A050C7" w:rsidRDefault="00A050C7" w:rsidP="006217AE"/>
    <w:p w14:paraId="3AEE1853" w14:textId="77777777" w:rsidR="00A050C7" w:rsidRDefault="00A050C7" w:rsidP="00A050C7">
      <w:pPr>
        <w:pStyle w:val="Contenidodelatabla"/>
        <w:rPr>
          <w:rFonts w:ascii="Arial" w:hAnsi="Arial" w:cs="Arial"/>
          <w:b/>
          <w:bCs/>
          <w:color w:val="333333"/>
        </w:rPr>
      </w:pPr>
      <w:r>
        <w:rPr>
          <w:rFonts w:ascii="Arial" w:hAnsi="Arial" w:cs="Arial"/>
          <w:b/>
          <w:bCs/>
          <w:color w:val="333333"/>
        </w:rPr>
        <w:t>Análisis de la competencia</w:t>
      </w:r>
    </w:p>
    <w:p w14:paraId="5B280C68" w14:textId="3DA7D25F" w:rsidR="00A050C7" w:rsidRDefault="002070B4" w:rsidP="00A050C7">
      <w:pPr>
        <w:pStyle w:val="Contenidodelatabla"/>
        <w:ind w:left="709"/>
        <w:rPr>
          <w:rFonts w:ascii="Arial" w:hAnsi="Arial" w:cs="Arial"/>
          <w:i/>
          <w:iCs/>
          <w:color w:val="333333"/>
        </w:rPr>
      </w:pPr>
      <w:r>
        <w:rPr>
          <w:rFonts w:ascii="Arial" w:hAnsi="Arial" w:cs="Arial"/>
          <w:i/>
          <w:iCs/>
          <w:color w:val="333333"/>
        </w:rPr>
        <w:t>La competencia directa de nuestro juego son juegos Rail Shooters como Sin and Punishment (</w:t>
      </w:r>
      <w:r w:rsidRPr="002070B4">
        <w:rPr>
          <w:rFonts w:ascii="Arial" w:hAnsi="Arial" w:cs="Arial"/>
          <w:i/>
          <w:iCs/>
          <w:color w:val="4472C4" w:themeColor="accent1"/>
          <w:sz w:val="22"/>
          <w:szCs w:val="22"/>
        </w:rPr>
        <w:t>https://www.youtube.com/watch?v=ZT8xWLYy2fQ</w:t>
      </w:r>
      <w:r>
        <w:rPr>
          <w:rFonts w:ascii="Arial" w:hAnsi="Arial" w:cs="Arial"/>
          <w:i/>
          <w:iCs/>
          <w:color w:val="333333"/>
        </w:rPr>
        <w:t>) y Panzer Dragoon (</w:t>
      </w:r>
      <w:r w:rsidRPr="002070B4">
        <w:rPr>
          <w:rFonts w:ascii="Arial" w:hAnsi="Arial" w:cs="Arial"/>
          <w:i/>
          <w:iCs/>
          <w:color w:val="4472C4" w:themeColor="accent1"/>
          <w:sz w:val="22"/>
          <w:szCs w:val="22"/>
        </w:rPr>
        <w:t>https://www.youtube.com/watch?v=obx0m54Kjyk</w:t>
      </w:r>
      <w:r>
        <w:rPr>
          <w:rFonts w:ascii="Arial" w:hAnsi="Arial" w:cs="Arial"/>
          <w:i/>
          <w:iCs/>
          <w:color w:val="333333"/>
        </w:rPr>
        <w:t>), los cuales llevan un tiempo sin recibir nuevas entregas, por lo cual con este juego lo que queremos es llenar ese vacío y que los jugadores fans del género, puedan disfrutar de un estilo clásico de juego.</w:t>
      </w:r>
      <w:r>
        <w:rPr>
          <w:rFonts w:ascii="Arial" w:hAnsi="Arial" w:cs="Arial"/>
          <w:i/>
          <w:iCs/>
          <w:color w:val="333333"/>
        </w:rPr>
        <w:br/>
        <w:t>De Sin and Punishment queremos tomar la idea de la movilidad del personaje y tratar de llevarla un paso más allá dándole más libertad de movimiento al jugador</w:t>
      </w:r>
    </w:p>
    <w:p w14:paraId="1DF2CF2C" w14:textId="1E1A16D7" w:rsidR="002070B4" w:rsidRDefault="002070B4" w:rsidP="00A050C7">
      <w:pPr>
        <w:pStyle w:val="Contenidodelatabla"/>
        <w:ind w:left="709"/>
        <w:rPr>
          <w:rFonts w:ascii="Arial" w:hAnsi="Arial" w:cs="Arial"/>
          <w:i/>
          <w:iCs/>
          <w:color w:val="333333"/>
        </w:rPr>
      </w:pPr>
      <w:r>
        <w:rPr>
          <w:rFonts w:ascii="Arial" w:hAnsi="Arial" w:cs="Arial"/>
          <w:i/>
          <w:iCs/>
          <w:color w:val="333333"/>
        </w:rPr>
        <w:t>Y de ambos juegos queremos también poder desarrollar una historia</w:t>
      </w:r>
    </w:p>
    <w:p w14:paraId="3FEA6464" w14:textId="7581D42F" w:rsidR="002070B4" w:rsidRDefault="002070B4" w:rsidP="00A050C7">
      <w:pPr>
        <w:pStyle w:val="Contenidodelatabla"/>
        <w:ind w:left="709"/>
        <w:rPr>
          <w:rFonts w:ascii="Arial" w:hAnsi="Arial" w:cs="Arial"/>
          <w:i/>
          <w:iCs/>
          <w:color w:val="333333"/>
        </w:rPr>
      </w:pPr>
      <w:r>
        <w:rPr>
          <w:rFonts w:ascii="Arial" w:hAnsi="Arial" w:cs="Arial"/>
          <w:i/>
          <w:iCs/>
          <w:color w:val="333333"/>
        </w:rPr>
        <w:t>La novedad en base a esta comparación es que nuestro juego tendrá agregado el elemento de combinación de colores disparo-enemigo para liberar más poderes.</w:t>
      </w:r>
    </w:p>
    <w:p w14:paraId="2A70CCF8" w14:textId="77777777" w:rsidR="00A050C7" w:rsidRDefault="00A050C7" w:rsidP="00A050C7">
      <w:pPr>
        <w:pStyle w:val="Contenidodelatabla"/>
        <w:ind w:left="709"/>
        <w:rPr>
          <w:rFonts w:ascii="Arial" w:hAnsi="Arial" w:cs="Arial"/>
          <w:i/>
          <w:iCs/>
          <w:color w:val="333333"/>
        </w:rPr>
      </w:pPr>
    </w:p>
    <w:p w14:paraId="4474221B" w14:textId="77777777" w:rsidR="00A050C7" w:rsidRDefault="00A050C7" w:rsidP="00A050C7">
      <w:pPr>
        <w:pStyle w:val="Contenidodelatabla"/>
        <w:ind w:left="709"/>
        <w:rPr>
          <w:rFonts w:ascii="Arial" w:hAnsi="Arial" w:cs="Arial"/>
          <w:i/>
          <w:iCs/>
          <w:color w:val="333333"/>
        </w:rPr>
      </w:pPr>
    </w:p>
    <w:p w14:paraId="364D41BF" w14:textId="77777777" w:rsidR="00A050C7" w:rsidRDefault="00A050C7" w:rsidP="00A050C7">
      <w:pPr>
        <w:pStyle w:val="Contenidodelatabla"/>
        <w:rPr>
          <w:rFonts w:ascii="Arial" w:hAnsi="Arial" w:cs="Arial"/>
          <w:b/>
          <w:bCs/>
          <w:color w:val="333333"/>
        </w:rPr>
      </w:pPr>
      <w:r>
        <w:rPr>
          <w:rFonts w:ascii="Arial" w:hAnsi="Arial" w:cs="Arial"/>
          <w:b/>
          <w:bCs/>
          <w:color w:val="333333"/>
        </w:rPr>
        <w:t>Desarrollar la Historia</w:t>
      </w:r>
    </w:p>
    <w:p w14:paraId="4CE0115B" w14:textId="6F60BDB7" w:rsidR="00A050C7" w:rsidRDefault="00C90483" w:rsidP="00A050C7">
      <w:pPr>
        <w:pStyle w:val="Contenidodelatabla"/>
        <w:ind w:left="709"/>
        <w:rPr>
          <w:rFonts w:ascii="Arial" w:hAnsi="Arial" w:cs="Arial"/>
          <w:i/>
          <w:iCs/>
          <w:color w:val="333333"/>
        </w:rPr>
      </w:pPr>
      <w:r>
        <w:rPr>
          <w:rFonts w:ascii="Arial" w:hAnsi="Arial" w:cs="Arial"/>
          <w:i/>
          <w:iCs/>
          <w:color w:val="333333"/>
        </w:rPr>
        <w:t xml:space="preserve">La historia servirá como punto de inicio para el desarrollo del juego contando con cinemáticas que </w:t>
      </w:r>
      <w:r w:rsidR="008A1C7C">
        <w:rPr>
          <w:rFonts w:ascii="Arial" w:hAnsi="Arial" w:cs="Arial"/>
          <w:i/>
          <w:iCs/>
          <w:color w:val="333333"/>
        </w:rPr>
        <w:t>irán desarrollándola</w:t>
      </w:r>
      <w:r>
        <w:rPr>
          <w:rFonts w:ascii="Arial" w:hAnsi="Arial" w:cs="Arial"/>
          <w:i/>
          <w:iCs/>
          <w:color w:val="333333"/>
        </w:rPr>
        <w:t>.</w:t>
      </w:r>
    </w:p>
    <w:p w14:paraId="193A0B02" w14:textId="7EBE4042" w:rsidR="00C90483" w:rsidRDefault="00EA59F6" w:rsidP="00F4690B">
      <w:pPr>
        <w:pStyle w:val="Contenidodelatabla"/>
        <w:numPr>
          <w:ilvl w:val="0"/>
          <w:numId w:val="10"/>
        </w:numPr>
        <w:rPr>
          <w:rFonts w:ascii="Arial" w:hAnsi="Arial" w:cs="Arial"/>
          <w:i/>
          <w:iCs/>
          <w:color w:val="333333"/>
        </w:rPr>
      </w:pPr>
      <w:r>
        <w:rPr>
          <w:rFonts w:ascii="Arial" w:hAnsi="Arial" w:cs="Arial"/>
          <w:i/>
          <w:iCs/>
          <w:color w:val="333333"/>
        </w:rPr>
        <w:t>El jugador ve como un día aparece una reina de una raza alienígena insectoide, que amenaza a toda la humanidad. Estos invasores vienen por los recursos naturales del planeta y quieren exterminar a todos los que se opongan.</w:t>
      </w:r>
      <w:r>
        <w:rPr>
          <w:rFonts w:ascii="Arial" w:hAnsi="Arial" w:cs="Arial"/>
          <w:i/>
          <w:iCs/>
          <w:color w:val="333333"/>
        </w:rPr>
        <w:br/>
        <w:t>En los primeros enfrentamientos, los invasores ganan sin esfuerzo, pero el desarrollo de un traje de batalla puede dar vuelta la guerra en favor de la humanidad. Para poder liberar al planeta, el jugador debe llegar a la base de la reina invasora y derrotarla.</w:t>
      </w:r>
    </w:p>
    <w:p w14:paraId="4B06A926" w14:textId="77777777" w:rsidR="00A050C7" w:rsidRDefault="00A050C7" w:rsidP="00A050C7">
      <w:pPr>
        <w:pStyle w:val="Contenidodelatabla"/>
        <w:ind w:left="709"/>
        <w:rPr>
          <w:rFonts w:ascii="Arial" w:hAnsi="Arial" w:cs="Arial"/>
          <w:i/>
          <w:iCs/>
          <w:color w:val="333333"/>
        </w:rPr>
      </w:pPr>
    </w:p>
    <w:p w14:paraId="2732FE2A" w14:textId="77777777" w:rsidR="00A050C7" w:rsidRDefault="00A050C7" w:rsidP="00A050C7">
      <w:pPr>
        <w:pStyle w:val="Contenidodelatabla"/>
        <w:ind w:left="709"/>
        <w:rPr>
          <w:rFonts w:ascii="Arial" w:hAnsi="Arial" w:cs="Arial"/>
          <w:i/>
          <w:iCs/>
          <w:color w:val="333333"/>
        </w:rPr>
      </w:pPr>
    </w:p>
    <w:p w14:paraId="4E0BDD3A" w14:textId="77777777" w:rsidR="00A050C7" w:rsidRDefault="00A050C7" w:rsidP="00A050C7">
      <w:pPr>
        <w:pStyle w:val="Contenidodelatabla"/>
        <w:rPr>
          <w:rFonts w:ascii="Arial" w:hAnsi="Arial" w:cs="Arial"/>
          <w:b/>
          <w:bCs/>
          <w:color w:val="333333"/>
        </w:rPr>
      </w:pPr>
    </w:p>
    <w:p w14:paraId="3832D21D" w14:textId="77777777" w:rsidR="00A050C7" w:rsidRDefault="00A050C7" w:rsidP="000011CB">
      <w:pPr>
        <w:pStyle w:val="Contenidodelatabla"/>
        <w:ind w:left="709"/>
        <w:jc w:val="right"/>
        <w:rPr>
          <w:rFonts w:ascii="Arial" w:hAnsi="Arial" w:cs="Arial"/>
          <w:i/>
          <w:iCs/>
          <w:color w:val="333333"/>
        </w:rPr>
      </w:pPr>
      <w:r>
        <w:rPr>
          <w:rFonts w:ascii="Arial" w:hAnsi="Arial" w:cs="Arial"/>
          <w:i/>
          <w:iCs/>
          <w:color w:val="333333"/>
        </w:rPr>
        <w:t>[Fin del Documento]</w:t>
      </w:r>
    </w:p>
    <w:p w14:paraId="10B3666C" w14:textId="77777777" w:rsidR="00A050C7" w:rsidRDefault="00A050C7" w:rsidP="00A050C7">
      <w:pPr>
        <w:pStyle w:val="Contenidodelatabla"/>
        <w:ind w:left="709"/>
        <w:rPr>
          <w:rFonts w:ascii="Arial" w:hAnsi="Arial" w:cs="Arial"/>
          <w:i/>
          <w:iCs/>
          <w:color w:val="333333"/>
        </w:rPr>
      </w:pPr>
    </w:p>
    <w:p w14:paraId="4D6D0670" w14:textId="77777777" w:rsidR="00A050C7" w:rsidRDefault="00A050C7" w:rsidP="00A050C7">
      <w:pPr>
        <w:pStyle w:val="Contenidodelatabla"/>
        <w:ind w:left="709"/>
        <w:rPr>
          <w:rFonts w:ascii="Arial" w:hAnsi="Arial" w:cs="Arial"/>
          <w:i/>
          <w:iCs/>
          <w:color w:val="333333"/>
        </w:rPr>
      </w:pPr>
    </w:p>
    <w:p w14:paraId="6A9CE248" w14:textId="77777777" w:rsidR="00A050C7" w:rsidRDefault="00A050C7" w:rsidP="006217AE"/>
    <w:sectPr w:rsidR="00A050C7">
      <w:headerReference w:type="even" r:id="rId14"/>
      <w:headerReference w:type="default" r:id="rId15"/>
      <w:footerReference w:type="even" r:id="rId16"/>
      <w:footerReference w:type="default" r:id="rId17"/>
      <w:headerReference w:type="first" r:id="rId18"/>
      <w:footerReference w:type="first" r:id="rId19"/>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FA487" w14:textId="77777777" w:rsidR="009E24A2" w:rsidRDefault="009E24A2" w:rsidP="00E25CA5">
      <w:r>
        <w:separator/>
      </w:r>
    </w:p>
  </w:endnote>
  <w:endnote w:type="continuationSeparator" w:id="0">
    <w:p w14:paraId="2CE2C24A" w14:textId="77777777" w:rsidR="009E24A2" w:rsidRDefault="009E24A2" w:rsidP="00E25CA5">
      <w:r>
        <w:continuationSeparator/>
      </w:r>
    </w:p>
  </w:endnote>
  <w:endnote w:type="continuationNotice" w:id="1">
    <w:p w14:paraId="65A52E0A" w14:textId="77777777" w:rsidR="009E24A2" w:rsidRDefault="009E24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500078FF" w:usb2="00000021" w:usb3="00000000" w:csb0="000001BF" w:csb1="00000000"/>
  </w:font>
  <w:font w:name="Droid Sans">
    <w:altName w:val="Yu Gothic"/>
    <w:charset w:val="80"/>
    <w:family w:val="auto"/>
    <w:pitch w:val="variable"/>
  </w:font>
  <w:font w:name="FreeSans">
    <w:altName w:val="Yu Gothic"/>
    <w:charset w:val="80"/>
    <w:family w:val="auto"/>
    <w:pitch w:val="variable"/>
  </w:font>
  <w:font w:name="Liberation Sans">
    <w:charset w:val="00"/>
    <w:family w:val="swiss"/>
    <w:pitch w:val="variable"/>
    <w:sig w:usb0="E0000AFF" w:usb1="500078FF" w:usb2="00000021" w:usb3="00000000" w:csb0="000001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D6F4B" w14:textId="77777777" w:rsidR="00E25CA5" w:rsidRDefault="00E25C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7C2F5" w14:textId="77777777" w:rsidR="00E25CA5" w:rsidRDefault="00E25CA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F589B" w14:textId="77777777" w:rsidR="00E25CA5" w:rsidRDefault="00E25C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9E27EB" w14:textId="77777777" w:rsidR="009E24A2" w:rsidRDefault="009E24A2" w:rsidP="00E25CA5">
      <w:r>
        <w:separator/>
      </w:r>
    </w:p>
  </w:footnote>
  <w:footnote w:type="continuationSeparator" w:id="0">
    <w:p w14:paraId="5E9BFCBB" w14:textId="77777777" w:rsidR="009E24A2" w:rsidRDefault="009E24A2" w:rsidP="00E25CA5">
      <w:r>
        <w:continuationSeparator/>
      </w:r>
    </w:p>
  </w:footnote>
  <w:footnote w:type="continuationNotice" w:id="1">
    <w:p w14:paraId="03F50AD1" w14:textId="77777777" w:rsidR="009E24A2" w:rsidRDefault="009E24A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F9BC" w14:textId="77777777" w:rsidR="00E25CA5" w:rsidRDefault="00E25CA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6FBB2" w14:textId="77777777" w:rsidR="00E25CA5" w:rsidRDefault="00E25CA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F0B0B" w14:textId="77777777" w:rsidR="00E25CA5" w:rsidRDefault="00E25C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1C76AE0"/>
    <w:multiLevelType w:val="hybridMultilevel"/>
    <w:tmpl w:val="A1C8265E"/>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4" w15:restartNumberingAfterBreak="0">
    <w:nsid w:val="06146B6D"/>
    <w:multiLevelType w:val="hybridMultilevel"/>
    <w:tmpl w:val="203C0146"/>
    <w:lvl w:ilvl="0" w:tplc="2C0A0001">
      <w:start w:val="1"/>
      <w:numFmt w:val="bullet"/>
      <w:lvlText w:val=""/>
      <w:lvlJc w:val="left"/>
      <w:pPr>
        <w:ind w:left="2149" w:hanging="360"/>
      </w:pPr>
      <w:rPr>
        <w:rFonts w:ascii="Symbol" w:hAnsi="Symbol" w:hint="default"/>
      </w:rPr>
    </w:lvl>
    <w:lvl w:ilvl="1" w:tplc="2C0A0003" w:tentative="1">
      <w:start w:val="1"/>
      <w:numFmt w:val="bullet"/>
      <w:lvlText w:val="o"/>
      <w:lvlJc w:val="left"/>
      <w:pPr>
        <w:ind w:left="2869" w:hanging="360"/>
      </w:pPr>
      <w:rPr>
        <w:rFonts w:ascii="Courier New" w:hAnsi="Courier New" w:cs="Courier New" w:hint="default"/>
      </w:rPr>
    </w:lvl>
    <w:lvl w:ilvl="2" w:tplc="2C0A0005" w:tentative="1">
      <w:start w:val="1"/>
      <w:numFmt w:val="bullet"/>
      <w:lvlText w:val=""/>
      <w:lvlJc w:val="left"/>
      <w:pPr>
        <w:ind w:left="3589" w:hanging="360"/>
      </w:pPr>
      <w:rPr>
        <w:rFonts w:ascii="Wingdings" w:hAnsi="Wingdings" w:hint="default"/>
      </w:rPr>
    </w:lvl>
    <w:lvl w:ilvl="3" w:tplc="2C0A0001" w:tentative="1">
      <w:start w:val="1"/>
      <w:numFmt w:val="bullet"/>
      <w:lvlText w:val=""/>
      <w:lvlJc w:val="left"/>
      <w:pPr>
        <w:ind w:left="4309" w:hanging="360"/>
      </w:pPr>
      <w:rPr>
        <w:rFonts w:ascii="Symbol" w:hAnsi="Symbol" w:hint="default"/>
      </w:rPr>
    </w:lvl>
    <w:lvl w:ilvl="4" w:tplc="2C0A0003" w:tentative="1">
      <w:start w:val="1"/>
      <w:numFmt w:val="bullet"/>
      <w:lvlText w:val="o"/>
      <w:lvlJc w:val="left"/>
      <w:pPr>
        <w:ind w:left="5029" w:hanging="360"/>
      </w:pPr>
      <w:rPr>
        <w:rFonts w:ascii="Courier New" w:hAnsi="Courier New" w:cs="Courier New" w:hint="default"/>
      </w:rPr>
    </w:lvl>
    <w:lvl w:ilvl="5" w:tplc="2C0A0005" w:tentative="1">
      <w:start w:val="1"/>
      <w:numFmt w:val="bullet"/>
      <w:lvlText w:val=""/>
      <w:lvlJc w:val="left"/>
      <w:pPr>
        <w:ind w:left="5749" w:hanging="360"/>
      </w:pPr>
      <w:rPr>
        <w:rFonts w:ascii="Wingdings" w:hAnsi="Wingdings" w:hint="default"/>
      </w:rPr>
    </w:lvl>
    <w:lvl w:ilvl="6" w:tplc="2C0A0001" w:tentative="1">
      <w:start w:val="1"/>
      <w:numFmt w:val="bullet"/>
      <w:lvlText w:val=""/>
      <w:lvlJc w:val="left"/>
      <w:pPr>
        <w:ind w:left="6469" w:hanging="360"/>
      </w:pPr>
      <w:rPr>
        <w:rFonts w:ascii="Symbol" w:hAnsi="Symbol" w:hint="default"/>
      </w:rPr>
    </w:lvl>
    <w:lvl w:ilvl="7" w:tplc="2C0A0003" w:tentative="1">
      <w:start w:val="1"/>
      <w:numFmt w:val="bullet"/>
      <w:lvlText w:val="o"/>
      <w:lvlJc w:val="left"/>
      <w:pPr>
        <w:ind w:left="7189" w:hanging="360"/>
      </w:pPr>
      <w:rPr>
        <w:rFonts w:ascii="Courier New" w:hAnsi="Courier New" w:cs="Courier New" w:hint="default"/>
      </w:rPr>
    </w:lvl>
    <w:lvl w:ilvl="8" w:tplc="2C0A0005" w:tentative="1">
      <w:start w:val="1"/>
      <w:numFmt w:val="bullet"/>
      <w:lvlText w:val=""/>
      <w:lvlJc w:val="left"/>
      <w:pPr>
        <w:ind w:left="7909" w:hanging="360"/>
      </w:pPr>
      <w:rPr>
        <w:rFonts w:ascii="Wingdings" w:hAnsi="Wingdings" w:hint="default"/>
      </w:rPr>
    </w:lvl>
  </w:abstractNum>
  <w:abstractNum w:abstractNumId="5" w15:restartNumberingAfterBreak="0">
    <w:nsid w:val="12226262"/>
    <w:multiLevelType w:val="hybridMultilevel"/>
    <w:tmpl w:val="1BF2796E"/>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6" w15:restartNumberingAfterBreak="0">
    <w:nsid w:val="1F000000"/>
    <w:multiLevelType w:val="hybridMultilevel"/>
    <w:tmpl w:val="59CE94D8"/>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7" w15:restartNumberingAfterBreak="0">
    <w:nsid w:val="24A91A3D"/>
    <w:multiLevelType w:val="hybridMultilevel"/>
    <w:tmpl w:val="92288B76"/>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8" w15:restartNumberingAfterBreak="0">
    <w:nsid w:val="31A30320"/>
    <w:multiLevelType w:val="hybridMultilevel"/>
    <w:tmpl w:val="34F054FA"/>
    <w:lvl w:ilvl="0" w:tplc="2C0A0001">
      <w:start w:val="1"/>
      <w:numFmt w:val="bullet"/>
      <w:lvlText w:val=""/>
      <w:lvlJc w:val="left"/>
      <w:pPr>
        <w:ind w:left="1429" w:hanging="360"/>
      </w:pPr>
      <w:rPr>
        <w:rFonts w:ascii="Symbol" w:hAnsi="Symbol" w:hint="default"/>
      </w:rPr>
    </w:lvl>
    <w:lvl w:ilvl="1" w:tplc="2C0A0003">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9" w15:restartNumberingAfterBreak="0">
    <w:nsid w:val="422712CF"/>
    <w:multiLevelType w:val="hybridMultilevel"/>
    <w:tmpl w:val="942CC61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0" w15:restartNumberingAfterBreak="0">
    <w:nsid w:val="4F2E6657"/>
    <w:multiLevelType w:val="hybridMultilevel"/>
    <w:tmpl w:val="B18E25B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15:restartNumberingAfterBreak="0">
    <w:nsid w:val="59E0428D"/>
    <w:multiLevelType w:val="hybridMultilevel"/>
    <w:tmpl w:val="D8E2FFCA"/>
    <w:lvl w:ilvl="0" w:tplc="380A000F">
      <w:start w:val="1"/>
      <w:numFmt w:val="decimal"/>
      <w:lvlText w:val="%1."/>
      <w:lvlJc w:val="left"/>
      <w:pPr>
        <w:ind w:left="1429" w:hanging="360"/>
      </w:pPr>
    </w:lvl>
    <w:lvl w:ilvl="1" w:tplc="380A0019" w:tentative="1">
      <w:start w:val="1"/>
      <w:numFmt w:val="lowerLetter"/>
      <w:lvlText w:val="%2."/>
      <w:lvlJc w:val="left"/>
      <w:pPr>
        <w:ind w:left="2149" w:hanging="360"/>
      </w:pPr>
    </w:lvl>
    <w:lvl w:ilvl="2" w:tplc="380A001B" w:tentative="1">
      <w:start w:val="1"/>
      <w:numFmt w:val="lowerRoman"/>
      <w:lvlText w:val="%3."/>
      <w:lvlJc w:val="right"/>
      <w:pPr>
        <w:ind w:left="2869" w:hanging="180"/>
      </w:pPr>
    </w:lvl>
    <w:lvl w:ilvl="3" w:tplc="380A000F" w:tentative="1">
      <w:start w:val="1"/>
      <w:numFmt w:val="decimal"/>
      <w:lvlText w:val="%4."/>
      <w:lvlJc w:val="left"/>
      <w:pPr>
        <w:ind w:left="3589" w:hanging="360"/>
      </w:pPr>
    </w:lvl>
    <w:lvl w:ilvl="4" w:tplc="380A0019" w:tentative="1">
      <w:start w:val="1"/>
      <w:numFmt w:val="lowerLetter"/>
      <w:lvlText w:val="%5."/>
      <w:lvlJc w:val="left"/>
      <w:pPr>
        <w:ind w:left="4309" w:hanging="360"/>
      </w:pPr>
    </w:lvl>
    <w:lvl w:ilvl="5" w:tplc="380A001B" w:tentative="1">
      <w:start w:val="1"/>
      <w:numFmt w:val="lowerRoman"/>
      <w:lvlText w:val="%6."/>
      <w:lvlJc w:val="right"/>
      <w:pPr>
        <w:ind w:left="5029" w:hanging="180"/>
      </w:pPr>
    </w:lvl>
    <w:lvl w:ilvl="6" w:tplc="380A000F" w:tentative="1">
      <w:start w:val="1"/>
      <w:numFmt w:val="decimal"/>
      <w:lvlText w:val="%7."/>
      <w:lvlJc w:val="left"/>
      <w:pPr>
        <w:ind w:left="5749" w:hanging="360"/>
      </w:pPr>
    </w:lvl>
    <w:lvl w:ilvl="7" w:tplc="380A0019" w:tentative="1">
      <w:start w:val="1"/>
      <w:numFmt w:val="lowerLetter"/>
      <w:lvlText w:val="%8."/>
      <w:lvlJc w:val="left"/>
      <w:pPr>
        <w:ind w:left="6469" w:hanging="360"/>
      </w:pPr>
    </w:lvl>
    <w:lvl w:ilvl="8" w:tplc="380A001B" w:tentative="1">
      <w:start w:val="1"/>
      <w:numFmt w:val="lowerRoman"/>
      <w:lvlText w:val="%9."/>
      <w:lvlJc w:val="right"/>
      <w:pPr>
        <w:ind w:left="7189" w:hanging="180"/>
      </w:pPr>
    </w:lvl>
  </w:abstractNum>
  <w:abstractNum w:abstractNumId="12" w15:restartNumberingAfterBreak="0">
    <w:nsid w:val="6DA63E90"/>
    <w:multiLevelType w:val="hybridMultilevel"/>
    <w:tmpl w:val="DC5EAF4E"/>
    <w:lvl w:ilvl="0" w:tplc="380A000F">
      <w:start w:val="1"/>
      <w:numFmt w:val="decimal"/>
      <w:lvlText w:val="%1."/>
      <w:lvlJc w:val="left"/>
      <w:pPr>
        <w:ind w:left="1429" w:hanging="360"/>
      </w:pPr>
    </w:lvl>
    <w:lvl w:ilvl="1" w:tplc="380A0019" w:tentative="1">
      <w:start w:val="1"/>
      <w:numFmt w:val="lowerLetter"/>
      <w:lvlText w:val="%2."/>
      <w:lvlJc w:val="left"/>
      <w:pPr>
        <w:ind w:left="2149" w:hanging="360"/>
      </w:pPr>
    </w:lvl>
    <w:lvl w:ilvl="2" w:tplc="380A001B" w:tentative="1">
      <w:start w:val="1"/>
      <w:numFmt w:val="lowerRoman"/>
      <w:lvlText w:val="%3."/>
      <w:lvlJc w:val="right"/>
      <w:pPr>
        <w:ind w:left="2869" w:hanging="180"/>
      </w:pPr>
    </w:lvl>
    <w:lvl w:ilvl="3" w:tplc="380A000F" w:tentative="1">
      <w:start w:val="1"/>
      <w:numFmt w:val="decimal"/>
      <w:lvlText w:val="%4."/>
      <w:lvlJc w:val="left"/>
      <w:pPr>
        <w:ind w:left="3589" w:hanging="360"/>
      </w:pPr>
    </w:lvl>
    <w:lvl w:ilvl="4" w:tplc="380A0019" w:tentative="1">
      <w:start w:val="1"/>
      <w:numFmt w:val="lowerLetter"/>
      <w:lvlText w:val="%5."/>
      <w:lvlJc w:val="left"/>
      <w:pPr>
        <w:ind w:left="4309" w:hanging="360"/>
      </w:pPr>
    </w:lvl>
    <w:lvl w:ilvl="5" w:tplc="380A001B" w:tentative="1">
      <w:start w:val="1"/>
      <w:numFmt w:val="lowerRoman"/>
      <w:lvlText w:val="%6."/>
      <w:lvlJc w:val="right"/>
      <w:pPr>
        <w:ind w:left="5029" w:hanging="180"/>
      </w:pPr>
    </w:lvl>
    <w:lvl w:ilvl="6" w:tplc="380A000F" w:tentative="1">
      <w:start w:val="1"/>
      <w:numFmt w:val="decimal"/>
      <w:lvlText w:val="%7."/>
      <w:lvlJc w:val="left"/>
      <w:pPr>
        <w:ind w:left="5749" w:hanging="360"/>
      </w:pPr>
    </w:lvl>
    <w:lvl w:ilvl="7" w:tplc="380A0019" w:tentative="1">
      <w:start w:val="1"/>
      <w:numFmt w:val="lowerLetter"/>
      <w:lvlText w:val="%8."/>
      <w:lvlJc w:val="left"/>
      <w:pPr>
        <w:ind w:left="6469" w:hanging="360"/>
      </w:pPr>
    </w:lvl>
    <w:lvl w:ilvl="8" w:tplc="380A001B" w:tentative="1">
      <w:start w:val="1"/>
      <w:numFmt w:val="lowerRoman"/>
      <w:lvlText w:val="%9."/>
      <w:lvlJc w:val="right"/>
      <w:pPr>
        <w:ind w:left="7189" w:hanging="180"/>
      </w:pPr>
    </w:lvl>
  </w:abstractNum>
  <w:abstractNum w:abstractNumId="13" w15:restartNumberingAfterBreak="0">
    <w:nsid w:val="71D67AF8"/>
    <w:multiLevelType w:val="hybridMultilevel"/>
    <w:tmpl w:val="855EE402"/>
    <w:lvl w:ilvl="0" w:tplc="380A0001">
      <w:start w:val="1"/>
      <w:numFmt w:val="bullet"/>
      <w:lvlText w:val=""/>
      <w:lvlJc w:val="left"/>
      <w:pPr>
        <w:ind w:left="1069" w:hanging="360"/>
      </w:pPr>
      <w:rPr>
        <w:rFonts w:ascii="Symbol" w:hAnsi="Symbol" w:hint="default"/>
      </w:rPr>
    </w:lvl>
    <w:lvl w:ilvl="1" w:tplc="380A0003" w:tentative="1">
      <w:start w:val="1"/>
      <w:numFmt w:val="bullet"/>
      <w:lvlText w:val="o"/>
      <w:lvlJc w:val="left"/>
      <w:pPr>
        <w:ind w:left="1789" w:hanging="360"/>
      </w:pPr>
      <w:rPr>
        <w:rFonts w:ascii="Courier New" w:hAnsi="Courier New" w:cs="Courier New" w:hint="default"/>
      </w:rPr>
    </w:lvl>
    <w:lvl w:ilvl="2" w:tplc="380A0005" w:tentative="1">
      <w:start w:val="1"/>
      <w:numFmt w:val="bullet"/>
      <w:lvlText w:val=""/>
      <w:lvlJc w:val="left"/>
      <w:pPr>
        <w:ind w:left="2509" w:hanging="360"/>
      </w:pPr>
      <w:rPr>
        <w:rFonts w:ascii="Wingdings" w:hAnsi="Wingdings" w:hint="default"/>
      </w:rPr>
    </w:lvl>
    <w:lvl w:ilvl="3" w:tplc="380A0001" w:tentative="1">
      <w:start w:val="1"/>
      <w:numFmt w:val="bullet"/>
      <w:lvlText w:val=""/>
      <w:lvlJc w:val="left"/>
      <w:pPr>
        <w:ind w:left="3229" w:hanging="360"/>
      </w:pPr>
      <w:rPr>
        <w:rFonts w:ascii="Symbol" w:hAnsi="Symbol" w:hint="default"/>
      </w:rPr>
    </w:lvl>
    <w:lvl w:ilvl="4" w:tplc="380A0003" w:tentative="1">
      <w:start w:val="1"/>
      <w:numFmt w:val="bullet"/>
      <w:lvlText w:val="o"/>
      <w:lvlJc w:val="left"/>
      <w:pPr>
        <w:ind w:left="3949" w:hanging="360"/>
      </w:pPr>
      <w:rPr>
        <w:rFonts w:ascii="Courier New" w:hAnsi="Courier New" w:cs="Courier New" w:hint="default"/>
      </w:rPr>
    </w:lvl>
    <w:lvl w:ilvl="5" w:tplc="380A0005" w:tentative="1">
      <w:start w:val="1"/>
      <w:numFmt w:val="bullet"/>
      <w:lvlText w:val=""/>
      <w:lvlJc w:val="left"/>
      <w:pPr>
        <w:ind w:left="4669" w:hanging="360"/>
      </w:pPr>
      <w:rPr>
        <w:rFonts w:ascii="Wingdings" w:hAnsi="Wingdings" w:hint="default"/>
      </w:rPr>
    </w:lvl>
    <w:lvl w:ilvl="6" w:tplc="380A0001" w:tentative="1">
      <w:start w:val="1"/>
      <w:numFmt w:val="bullet"/>
      <w:lvlText w:val=""/>
      <w:lvlJc w:val="left"/>
      <w:pPr>
        <w:ind w:left="5389" w:hanging="360"/>
      </w:pPr>
      <w:rPr>
        <w:rFonts w:ascii="Symbol" w:hAnsi="Symbol" w:hint="default"/>
      </w:rPr>
    </w:lvl>
    <w:lvl w:ilvl="7" w:tplc="380A0003" w:tentative="1">
      <w:start w:val="1"/>
      <w:numFmt w:val="bullet"/>
      <w:lvlText w:val="o"/>
      <w:lvlJc w:val="left"/>
      <w:pPr>
        <w:ind w:left="6109" w:hanging="360"/>
      </w:pPr>
      <w:rPr>
        <w:rFonts w:ascii="Courier New" w:hAnsi="Courier New" w:cs="Courier New" w:hint="default"/>
      </w:rPr>
    </w:lvl>
    <w:lvl w:ilvl="8" w:tplc="380A0005" w:tentative="1">
      <w:start w:val="1"/>
      <w:numFmt w:val="bullet"/>
      <w:lvlText w:val=""/>
      <w:lvlJc w:val="left"/>
      <w:pPr>
        <w:ind w:left="6829" w:hanging="360"/>
      </w:pPr>
      <w:rPr>
        <w:rFonts w:ascii="Wingdings" w:hAnsi="Wingdings" w:hint="default"/>
      </w:rPr>
    </w:lvl>
  </w:abstractNum>
  <w:abstractNum w:abstractNumId="14" w15:restartNumberingAfterBreak="0">
    <w:nsid w:val="79086C39"/>
    <w:multiLevelType w:val="hybridMultilevel"/>
    <w:tmpl w:val="1FD2344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9"/>
  </w:num>
  <w:num w:numId="6">
    <w:abstractNumId w:val="14"/>
  </w:num>
  <w:num w:numId="7">
    <w:abstractNumId w:val="8"/>
  </w:num>
  <w:num w:numId="8">
    <w:abstractNumId w:val="4"/>
  </w:num>
  <w:num w:numId="9">
    <w:abstractNumId w:val="6"/>
  </w:num>
  <w:num w:numId="10">
    <w:abstractNumId w:val="13"/>
  </w:num>
  <w:num w:numId="11">
    <w:abstractNumId w:val="11"/>
  </w:num>
  <w:num w:numId="12">
    <w:abstractNumId w:val="3"/>
  </w:num>
  <w:num w:numId="13">
    <w:abstractNumId w:val="12"/>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FE9"/>
    <w:rsid w:val="000011CB"/>
    <w:rsid w:val="00035619"/>
    <w:rsid w:val="0008264E"/>
    <w:rsid w:val="000E3381"/>
    <w:rsid w:val="000F0128"/>
    <w:rsid w:val="001006C5"/>
    <w:rsid w:val="00122367"/>
    <w:rsid w:val="001368AB"/>
    <w:rsid w:val="00140FE9"/>
    <w:rsid w:val="00165715"/>
    <w:rsid w:val="001D090F"/>
    <w:rsid w:val="001F5F65"/>
    <w:rsid w:val="002070B4"/>
    <w:rsid w:val="00210968"/>
    <w:rsid w:val="00263C62"/>
    <w:rsid w:val="002642F3"/>
    <w:rsid w:val="00272F99"/>
    <w:rsid w:val="00274DB0"/>
    <w:rsid w:val="003072D4"/>
    <w:rsid w:val="00333122"/>
    <w:rsid w:val="00390AD9"/>
    <w:rsid w:val="003A6F3A"/>
    <w:rsid w:val="003D78E7"/>
    <w:rsid w:val="0041271E"/>
    <w:rsid w:val="004226DC"/>
    <w:rsid w:val="004C0E96"/>
    <w:rsid w:val="004C46B8"/>
    <w:rsid w:val="004C5D28"/>
    <w:rsid w:val="004E1FF9"/>
    <w:rsid w:val="004F360A"/>
    <w:rsid w:val="00590AB7"/>
    <w:rsid w:val="005D6B7B"/>
    <w:rsid w:val="005E1DBD"/>
    <w:rsid w:val="005F3AE8"/>
    <w:rsid w:val="006217AE"/>
    <w:rsid w:val="00622AEB"/>
    <w:rsid w:val="00653C9E"/>
    <w:rsid w:val="00656410"/>
    <w:rsid w:val="00670E7A"/>
    <w:rsid w:val="00674DFF"/>
    <w:rsid w:val="00697963"/>
    <w:rsid w:val="006A0D17"/>
    <w:rsid w:val="006C60E2"/>
    <w:rsid w:val="006E0FBD"/>
    <w:rsid w:val="006E26AF"/>
    <w:rsid w:val="006E2E08"/>
    <w:rsid w:val="006F0FEF"/>
    <w:rsid w:val="00706402"/>
    <w:rsid w:val="00717627"/>
    <w:rsid w:val="00727939"/>
    <w:rsid w:val="00731AEA"/>
    <w:rsid w:val="00742829"/>
    <w:rsid w:val="00780C36"/>
    <w:rsid w:val="007D7403"/>
    <w:rsid w:val="007E23D6"/>
    <w:rsid w:val="00823601"/>
    <w:rsid w:val="008441CB"/>
    <w:rsid w:val="008503EF"/>
    <w:rsid w:val="008544EE"/>
    <w:rsid w:val="00855F93"/>
    <w:rsid w:val="00877A2C"/>
    <w:rsid w:val="00887DF4"/>
    <w:rsid w:val="008A1C7C"/>
    <w:rsid w:val="00965BE6"/>
    <w:rsid w:val="009B2F9E"/>
    <w:rsid w:val="009E24A2"/>
    <w:rsid w:val="009E5F6C"/>
    <w:rsid w:val="00A050C7"/>
    <w:rsid w:val="00A4333C"/>
    <w:rsid w:val="00A43676"/>
    <w:rsid w:val="00A628B1"/>
    <w:rsid w:val="00A74443"/>
    <w:rsid w:val="00A835AA"/>
    <w:rsid w:val="00A86457"/>
    <w:rsid w:val="00AC2C33"/>
    <w:rsid w:val="00AD0EDD"/>
    <w:rsid w:val="00B04680"/>
    <w:rsid w:val="00BB7249"/>
    <w:rsid w:val="00BC44D8"/>
    <w:rsid w:val="00C06F5D"/>
    <w:rsid w:val="00C137C5"/>
    <w:rsid w:val="00C816CC"/>
    <w:rsid w:val="00C90483"/>
    <w:rsid w:val="00C97CA6"/>
    <w:rsid w:val="00CC10D0"/>
    <w:rsid w:val="00D362E7"/>
    <w:rsid w:val="00D55024"/>
    <w:rsid w:val="00DD3084"/>
    <w:rsid w:val="00DE344B"/>
    <w:rsid w:val="00E16EAC"/>
    <w:rsid w:val="00E25CA5"/>
    <w:rsid w:val="00E31430"/>
    <w:rsid w:val="00E66C28"/>
    <w:rsid w:val="00E823C6"/>
    <w:rsid w:val="00EA59F6"/>
    <w:rsid w:val="00F064D3"/>
    <w:rsid w:val="00F07407"/>
    <w:rsid w:val="00F4690B"/>
    <w:rsid w:val="00F85E43"/>
    <w:rsid w:val="00F9786C"/>
    <w:rsid w:val="00FB75C2"/>
    <w:rsid w:val="00FC3DB7"/>
    <w:rsid w:val="00FF36D4"/>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51C7586"/>
  <w15:chartTrackingRefBased/>
  <w15:docId w15:val="{A2C5AB9A-F63C-1846-812F-9E55A8141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UY"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2D4"/>
    <w:pPr>
      <w:widowControl w:val="0"/>
      <w:suppressAutoHyphens/>
    </w:pPr>
    <w:rPr>
      <w:rFonts w:ascii="Liberation Serif" w:eastAsia="Droid Sans" w:hAnsi="Liberation Serif" w:cs="FreeSans"/>
      <w:kern w:val="1"/>
      <w:sz w:val="24"/>
      <w:szCs w:val="24"/>
      <w:lang w:val="es-AR"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Symbol" w:hAnsi="Symbol" w:cs="OpenSymbol"/>
    </w:rPr>
  </w:style>
  <w:style w:type="character" w:customStyle="1" w:styleId="WW8Num1z1">
    <w:name w:val="WW8Num1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pPr>
      <w:suppressLineNumbers/>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Encabezado">
    <w:name w:val="header"/>
    <w:basedOn w:val="Normal"/>
    <w:link w:val="EncabezadoCar"/>
    <w:uiPriority w:val="99"/>
    <w:unhideWhenUsed/>
    <w:rsid w:val="00E25CA5"/>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E25CA5"/>
    <w:rPr>
      <w:rFonts w:ascii="Liberation Serif" w:eastAsia="Droid Sans" w:hAnsi="Liberation Serif" w:cs="Mangal"/>
      <w:kern w:val="1"/>
      <w:sz w:val="24"/>
      <w:szCs w:val="21"/>
      <w:lang w:val="es-AR" w:eastAsia="zh-CN" w:bidi="hi-IN"/>
    </w:rPr>
  </w:style>
  <w:style w:type="paragraph" w:styleId="Piedepgina">
    <w:name w:val="footer"/>
    <w:basedOn w:val="Normal"/>
    <w:link w:val="PiedepginaCar"/>
    <w:uiPriority w:val="99"/>
    <w:unhideWhenUsed/>
    <w:rsid w:val="00E25CA5"/>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E25CA5"/>
    <w:rPr>
      <w:rFonts w:ascii="Liberation Serif" w:eastAsia="Droid Sans" w:hAnsi="Liberation Serif" w:cs="Mangal"/>
      <w:kern w:val="1"/>
      <w:sz w:val="24"/>
      <w:szCs w:val="21"/>
      <w:lang w:val="es-AR" w:eastAsia="zh-CN" w:bidi="hi-IN"/>
    </w:rPr>
  </w:style>
  <w:style w:type="character" w:styleId="Hipervnculo">
    <w:name w:val="Hyperlink"/>
    <w:basedOn w:val="Fuentedeprrafopredeter"/>
    <w:uiPriority w:val="99"/>
    <w:semiHidden/>
    <w:unhideWhenUsed/>
    <w:rsid w:val="003072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60011">
      <w:bodyDiv w:val="1"/>
      <w:marLeft w:val="0"/>
      <w:marRight w:val="0"/>
      <w:marTop w:val="0"/>
      <w:marBottom w:val="0"/>
      <w:divBdr>
        <w:top w:val="none" w:sz="0" w:space="0" w:color="auto"/>
        <w:left w:val="none" w:sz="0" w:space="0" w:color="auto"/>
        <w:bottom w:val="none" w:sz="0" w:space="0" w:color="auto"/>
        <w:right w:val="none" w:sz="0" w:space="0" w:color="auto"/>
      </w:divBdr>
    </w:div>
    <w:div w:id="188502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8</Pages>
  <Words>1898</Words>
  <Characters>10445</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Abratte</dc:creator>
  <cp:keywords/>
  <cp:lastModifiedBy>Cuenta Microsoft</cp:lastModifiedBy>
  <cp:revision>31</cp:revision>
  <cp:lastPrinted>2022-07-05T14:17:00Z</cp:lastPrinted>
  <dcterms:created xsi:type="dcterms:W3CDTF">2022-07-05T14:17:00Z</dcterms:created>
  <dcterms:modified xsi:type="dcterms:W3CDTF">2023-03-20T11:24:00Z</dcterms:modified>
</cp:coreProperties>
</file>